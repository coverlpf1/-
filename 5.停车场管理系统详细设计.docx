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226E" w:rsidRDefault="000851E1">
      <w:pPr>
        <w:jc w:val="center"/>
        <w:rPr>
          <w:rFonts w:ascii="黑体" w:eastAsia="黑体" w:hAnsi="黑体"/>
          <w:b/>
          <w:bCs/>
          <w:sz w:val="72"/>
          <w:szCs w:val="72"/>
        </w:rPr>
      </w:pPr>
      <w:r>
        <w:rPr>
          <w:rFonts w:ascii="黑体" w:eastAsia="黑体" w:hAnsi="黑体" w:hint="eastAsia"/>
          <w:b/>
          <w:bCs/>
          <w:sz w:val="72"/>
          <w:szCs w:val="72"/>
        </w:rPr>
        <w:t>停车场收费</w:t>
      </w:r>
      <w:proofErr w:type="gramStart"/>
      <w:r>
        <w:rPr>
          <w:rFonts w:ascii="黑体" w:eastAsia="黑体" w:hAnsi="黑体" w:hint="eastAsia"/>
          <w:b/>
          <w:bCs/>
          <w:sz w:val="72"/>
          <w:szCs w:val="72"/>
        </w:rPr>
        <w:t>系统</w:t>
      </w:r>
      <w:r w:rsidR="00DF53FF">
        <w:rPr>
          <w:rFonts w:ascii="黑体" w:eastAsia="黑体" w:hAnsi="黑体" w:hint="eastAsia"/>
          <w:b/>
          <w:bCs/>
          <w:sz w:val="72"/>
          <w:szCs w:val="72"/>
        </w:rPr>
        <w:t>系统</w:t>
      </w:r>
      <w:proofErr w:type="gramEnd"/>
      <w:r w:rsidR="00DF53FF">
        <w:rPr>
          <w:rFonts w:ascii="黑体" w:eastAsia="黑体" w:hAnsi="黑体" w:hint="eastAsia"/>
          <w:b/>
          <w:bCs/>
          <w:sz w:val="72"/>
          <w:szCs w:val="72"/>
        </w:rPr>
        <w:t>V1.0</w:t>
      </w:r>
    </w:p>
    <w:p w:rsidR="00BB226E" w:rsidRDefault="00DF53FF">
      <w:pPr>
        <w:jc w:val="center"/>
        <w:rPr>
          <w:rFonts w:ascii="黑体" w:eastAsia="黑体" w:hAnsi="黑体"/>
          <w:b/>
          <w:bCs/>
          <w:sz w:val="44"/>
          <w:szCs w:val="44"/>
        </w:rPr>
      </w:pPr>
      <w:r>
        <w:rPr>
          <w:rFonts w:ascii="黑体" w:eastAsia="黑体" w:hAnsi="黑体" w:hint="eastAsia"/>
          <w:b/>
          <w:bCs/>
          <w:sz w:val="44"/>
          <w:szCs w:val="44"/>
        </w:rPr>
        <w:t>详细设计说明书</w:t>
      </w:r>
    </w:p>
    <w:p w:rsidR="00BB226E" w:rsidRDefault="00BB226E">
      <w:pPr>
        <w:jc w:val="center"/>
        <w:rPr>
          <w:rFonts w:ascii="黑体" w:eastAsia="黑体" w:hAnsi="黑体"/>
          <w:b/>
          <w:bCs/>
          <w:sz w:val="44"/>
          <w:szCs w:val="44"/>
        </w:rPr>
      </w:pPr>
    </w:p>
    <w:p w:rsidR="00BB226E" w:rsidRDefault="00BB226E">
      <w:pPr>
        <w:jc w:val="center"/>
        <w:rPr>
          <w:rFonts w:ascii="黑体" w:eastAsia="黑体" w:hAnsi="黑体"/>
          <w:b/>
          <w:bCs/>
          <w:sz w:val="44"/>
          <w:szCs w:val="44"/>
        </w:rPr>
      </w:pPr>
    </w:p>
    <w:p w:rsidR="00BB226E" w:rsidRDefault="00BB226E">
      <w:pPr>
        <w:jc w:val="center"/>
        <w:rPr>
          <w:rFonts w:ascii="黑体" w:eastAsia="黑体" w:hAnsi="黑体"/>
          <w:b/>
          <w:bCs/>
          <w:sz w:val="44"/>
          <w:szCs w:val="44"/>
        </w:rPr>
      </w:pPr>
    </w:p>
    <w:p w:rsidR="00BB226E" w:rsidRDefault="00BB226E">
      <w:pPr>
        <w:jc w:val="center"/>
        <w:rPr>
          <w:rFonts w:ascii="黑体" w:eastAsia="黑体" w:hAnsi="黑体"/>
          <w:b/>
          <w:bCs/>
          <w:sz w:val="44"/>
          <w:szCs w:val="44"/>
        </w:rPr>
      </w:pPr>
    </w:p>
    <w:p w:rsidR="00BB226E" w:rsidRDefault="00BB226E">
      <w:pPr>
        <w:jc w:val="center"/>
        <w:rPr>
          <w:rFonts w:ascii="黑体" w:eastAsia="黑体" w:hAnsi="黑体"/>
          <w:b/>
          <w:bCs/>
          <w:sz w:val="44"/>
          <w:szCs w:val="44"/>
        </w:rPr>
      </w:pPr>
    </w:p>
    <w:p w:rsidR="00BB226E" w:rsidRDefault="00BB226E">
      <w:pPr>
        <w:jc w:val="center"/>
        <w:rPr>
          <w:rFonts w:ascii="黑体" w:eastAsia="黑体" w:hAnsi="黑体"/>
          <w:b/>
          <w:bCs/>
          <w:sz w:val="36"/>
          <w:szCs w:val="36"/>
        </w:rPr>
      </w:pPr>
    </w:p>
    <w:p w:rsidR="006667A0" w:rsidRDefault="006667A0">
      <w:pPr>
        <w:jc w:val="center"/>
        <w:rPr>
          <w:rFonts w:ascii="黑体" w:eastAsia="黑体" w:hAnsi="黑体"/>
          <w:b/>
          <w:sz w:val="36"/>
          <w:szCs w:val="36"/>
        </w:rPr>
      </w:pPr>
    </w:p>
    <w:p w:rsidR="006667A0" w:rsidRDefault="006667A0">
      <w:pPr>
        <w:jc w:val="center"/>
        <w:rPr>
          <w:rFonts w:ascii="黑体" w:eastAsia="黑体" w:hAnsi="黑体"/>
          <w:b/>
          <w:sz w:val="36"/>
          <w:szCs w:val="36"/>
        </w:rPr>
      </w:pPr>
    </w:p>
    <w:p w:rsidR="006667A0" w:rsidRPr="006667A0" w:rsidRDefault="006667A0" w:rsidP="00480744">
      <w:pPr>
        <w:ind w:firstLineChars="900" w:firstLine="2160"/>
        <w:rPr>
          <w:rFonts w:ascii="黑体" w:eastAsia="黑体" w:hAnsi="黑体"/>
          <w:sz w:val="24"/>
        </w:rPr>
      </w:pPr>
      <w:r w:rsidRPr="006667A0">
        <w:rPr>
          <w:rFonts w:ascii="黑体" w:eastAsia="黑体" w:hAnsi="黑体"/>
          <w:sz w:val="24"/>
        </w:rPr>
        <w:t>课</w:t>
      </w:r>
      <w:r w:rsidRPr="006667A0">
        <w:rPr>
          <w:rFonts w:ascii="Calibri" w:eastAsia="黑体" w:hAnsi="Calibri" w:cs="Calibri"/>
          <w:sz w:val="24"/>
        </w:rPr>
        <w:t> </w:t>
      </w:r>
      <w:r w:rsidRPr="006667A0">
        <w:rPr>
          <w:rFonts w:ascii="黑体" w:eastAsia="黑体" w:hAnsi="黑体"/>
          <w:sz w:val="24"/>
        </w:rPr>
        <w:t>程</w:t>
      </w:r>
      <w:r w:rsidRPr="006667A0">
        <w:rPr>
          <w:rFonts w:ascii="Calibri" w:eastAsia="黑体" w:hAnsi="Calibri" w:cs="Calibri"/>
          <w:sz w:val="24"/>
        </w:rPr>
        <w:t> </w:t>
      </w:r>
      <w:r w:rsidRPr="006667A0">
        <w:rPr>
          <w:rFonts w:ascii="黑体" w:eastAsia="黑体" w:hAnsi="黑体"/>
          <w:sz w:val="24"/>
        </w:rPr>
        <w:t>名</w:t>
      </w:r>
      <w:r w:rsidRPr="006667A0">
        <w:rPr>
          <w:rFonts w:ascii="Calibri" w:eastAsia="黑体" w:hAnsi="Calibri" w:cs="Calibri"/>
          <w:sz w:val="24"/>
        </w:rPr>
        <w:t> </w:t>
      </w:r>
      <w:r w:rsidRPr="006667A0">
        <w:rPr>
          <w:rFonts w:ascii="黑体" w:eastAsia="黑体" w:hAnsi="黑体"/>
          <w:sz w:val="24"/>
        </w:rPr>
        <w:t>称：</w:t>
      </w:r>
      <w:r w:rsidR="000851E1">
        <w:rPr>
          <w:rFonts w:ascii="黑体" w:eastAsia="黑体" w:hAnsi="黑体" w:hint="eastAsia"/>
          <w:sz w:val="24"/>
        </w:rPr>
        <w:t>图像处理编程实践</w:t>
      </w:r>
    </w:p>
    <w:p w:rsidR="006667A0" w:rsidRPr="006667A0" w:rsidRDefault="006667A0" w:rsidP="00480744">
      <w:pPr>
        <w:ind w:firstLineChars="900" w:firstLine="2160"/>
        <w:rPr>
          <w:rFonts w:ascii="黑体" w:eastAsia="黑体" w:hAnsi="黑体"/>
          <w:sz w:val="24"/>
        </w:rPr>
      </w:pPr>
      <w:r w:rsidRPr="006667A0">
        <w:rPr>
          <w:rFonts w:ascii="黑体" w:eastAsia="黑体" w:hAnsi="黑体"/>
          <w:sz w:val="24"/>
        </w:rPr>
        <w:t>项</w:t>
      </w:r>
      <w:r w:rsidRPr="006667A0">
        <w:rPr>
          <w:rFonts w:ascii="Calibri" w:eastAsia="黑体" w:hAnsi="Calibri" w:cs="Calibri"/>
          <w:sz w:val="24"/>
        </w:rPr>
        <w:t> </w:t>
      </w:r>
      <w:r w:rsidRPr="006667A0">
        <w:rPr>
          <w:rFonts w:ascii="黑体" w:eastAsia="黑体" w:hAnsi="黑体"/>
          <w:sz w:val="24"/>
        </w:rPr>
        <w:t>目</w:t>
      </w:r>
      <w:r w:rsidRPr="006667A0">
        <w:rPr>
          <w:rFonts w:ascii="Calibri" w:eastAsia="黑体" w:hAnsi="Calibri" w:cs="Calibri"/>
          <w:sz w:val="24"/>
        </w:rPr>
        <w:t> </w:t>
      </w:r>
      <w:r w:rsidRPr="006667A0">
        <w:rPr>
          <w:rFonts w:ascii="黑体" w:eastAsia="黑体" w:hAnsi="黑体"/>
          <w:sz w:val="24"/>
        </w:rPr>
        <w:t>名</w:t>
      </w:r>
      <w:r w:rsidRPr="006667A0">
        <w:rPr>
          <w:rFonts w:ascii="Calibri" w:eastAsia="黑体" w:hAnsi="Calibri" w:cs="Calibri"/>
          <w:sz w:val="24"/>
        </w:rPr>
        <w:t> </w:t>
      </w:r>
      <w:r w:rsidRPr="006667A0">
        <w:rPr>
          <w:rFonts w:ascii="黑体" w:eastAsia="黑体" w:hAnsi="黑体"/>
          <w:sz w:val="24"/>
        </w:rPr>
        <w:t>称：基于web的</w:t>
      </w:r>
      <w:r w:rsidR="000851E1">
        <w:rPr>
          <w:rFonts w:ascii="黑体" w:eastAsia="黑体" w:hAnsi="黑体" w:hint="eastAsia"/>
          <w:sz w:val="24"/>
        </w:rPr>
        <w:t>停车场收费系统</w:t>
      </w:r>
    </w:p>
    <w:p w:rsidR="006667A0" w:rsidRPr="006667A0" w:rsidRDefault="006667A0" w:rsidP="00480744">
      <w:pPr>
        <w:ind w:firstLineChars="900" w:firstLine="2160"/>
        <w:rPr>
          <w:rFonts w:ascii="黑体" w:eastAsia="黑体" w:hAnsi="黑体"/>
          <w:sz w:val="24"/>
        </w:rPr>
      </w:pPr>
      <w:r w:rsidRPr="006667A0">
        <w:rPr>
          <w:rFonts w:ascii="黑体" w:eastAsia="黑体" w:hAnsi="黑体"/>
          <w:sz w:val="24"/>
        </w:rPr>
        <w:t>组</w:t>
      </w:r>
      <w:r w:rsidRPr="006667A0">
        <w:rPr>
          <w:rFonts w:ascii="Calibri" w:eastAsia="黑体" w:hAnsi="Calibri" w:cs="Calibri"/>
          <w:sz w:val="24"/>
        </w:rPr>
        <w:t>       </w:t>
      </w:r>
      <w:r>
        <w:rPr>
          <w:rFonts w:ascii="Calibri" w:eastAsia="黑体" w:hAnsi="Calibri" w:cs="Calibri"/>
          <w:sz w:val="24"/>
        </w:rPr>
        <w:t xml:space="preserve">  </w:t>
      </w:r>
      <w:r w:rsidRPr="006667A0">
        <w:rPr>
          <w:rFonts w:ascii="黑体" w:eastAsia="黑体" w:hAnsi="黑体"/>
          <w:sz w:val="24"/>
        </w:rPr>
        <w:t>长：李鹏飞</w:t>
      </w:r>
    </w:p>
    <w:p w:rsidR="006667A0" w:rsidRDefault="006667A0" w:rsidP="00480744">
      <w:pPr>
        <w:jc w:val="center"/>
        <w:rPr>
          <w:rFonts w:ascii="黑体" w:eastAsia="黑体" w:hAnsi="黑体"/>
          <w:sz w:val="24"/>
        </w:rPr>
      </w:pPr>
      <w:r w:rsidRPr="006667A0">
        <w:rPr>
          <w:rFonts w:ascii="黑体" w:eastAsia="黑体" w:hAnsi="黑体" w:hint="eastAsia"/>
          <w:sz w:val="24"/>
        </w:rPr>
        <w:t xml:space="preserve">       </w:t>
      </w:r>
      <w:r>
        <w:rPr>
          <w:rFonts w:ascii="黑体" w:eastAsia="黑体" w:hAnsi="黑体"/>
          <w:sz w:val="24"/>
        </w:rPr>
        <w:t xml:space="preserve">         </w:t>
      </w:r>
      <w:r>
        <w:rPr>
          <w:rFonts w:ascii="黑体" w:eastAsia="黑体" w:hAnsi="黑体" w:hint="eastAsia"/>
          <w:sz w:val="24"/>
        </w:rPr>
        <w:t>小</w:t>
      </w:r>
      <w:r w:rsidRPr="006667A0">
        <w:rPr>
          <w:rFonts w:ascii="Calibri" w:eastAsia="黑体" w:hAnsi="Calibri" w:cs="Calibri"/>
          <w:sz w:val="24"/>
        </w:rPr>
        <w:t> </w:t>
      </w:r>
      <w:r>
        <w:rPr>
          <w:rFonts w:ascii="黑体" w:eastAsia="黑体" w:hAnsi="黑体" w:hint="eastAsia"/>
          <w:sz w:val="24"/>
        </w:rPr>
        <w:t>组</w:t>
      </w:r>
      <w:r w:rsidRPr="006667A0">
        <w:rPr>
          <w:rFonts w:ascii="Calibri" w:eastAsia="黑体" w:hAnsi="Calibri" w:cs="Calibri"/>
          <w:sz w:val="24"/>
        </w:rPr>
        <w:t> </w:t>
      </w:r>
      <w:r>
        <w:rPr>
          <w:rFonts w:ascii="黑体" w:eastAsia="黑体" w:hAnsi="黑体" w:hint="eastAsia"/>
          <w:sz w:val="24"/>
        </w:rPr>
        <w:t>成</w:t>
      </w:r>
      <w:r w:rsidRPr="006667A0">
        <w:rPr>
          <w:rFonts w:ascii="Calibri" w:eastAsia="黑体" w:hAnsi="Calibri" w:cs="Calibri"/>
          <w:sz w:val="24"/>
        </w:rPr>
        <w:t> </w:t>
      </w:r>
      <w:r>
        <w:rPr>
          <w:rFonts w:ascii="黑体" w:eastAsia="黑体" w:hAnsi="黑体" w:hint="eastAsia"/>
          <w:sz w:val="24"/>
        </w:rPr>
        <w:t>员</w:t>
      </w:r>
      <w:r w:rsidRPr="006667A0">
        <w:rPr>
          <w:rFonts w:ascii="黑体" w:eastAsia="黑体" w:hAnsi="黑体"/>
          <w:sz w:val="24"/>
        </w:rPr>
        <w:t>：高佳豪</w:t>
      </w:r>
      <w:r w:rsidRPr="006667A0">
        <w:rPr>
          <w:rFonts w:ascii="Calibri" w:eastAsia="黑体" w:hAnsi="Calibri" w:cs="Calibri"/>
          <w:sz w:val="24"/>
        </w:rPr>
        <w:t> </w:t>
      </w:r>
      <w:r w:rsidRPr="006667A0">
        <w:rPr>
          <w:rFonts w:ascii="黑体" w:eastAsia="黑体" w:hAnsi="黑体"/>
          <w:sz w:val="24"/>
        </w:rPr>
        <w:t>高佳欢</w:t>
      </w:r>
      <w:r w:rsidRPr="006667A0">
        <w:rPr>
          <w:rFonts w:ascii="Calibri" w:eastAsia="黑体" w:hAnsi="Calibri" w:cs="Calibri"/>
          <w:sz w:val="24"/>
        </w:rPr>
        <w:t> </w:t>
      </w:r>
      <w:r w:rsidRPr="006667A0">
        <w:rPr>
          <w:rFonts w:ascii="黑体" w:eastAsia="黑体" w:hAnsi="黑体"/>
          <w:sz w:val="24"/>
        </w:rPr>
        <w:t>田旭雷</w:t>
      </w:r>
      <w:r w:rsidRPr="006667A0">
        <w:rPr>
          <w:rFonts w:ascii="Calibri" w:eastAsia="黑体" w:hAnsi="Calibri" w:cs="Calibri"/>
          <w:sz w:val="24"/>
        </w:rPr>
        <w:t> </w:t>
      </w:r>
      <w:r w:rsidRPr="006667A0">
        <w:rPr>
          <w:rFonts w:ascii="黑体" w:eastAsia="黑体" w:hAnsi="黑体"/>
          <w:sz w:val="24"/>
        </w:rPr>
        <w:t>王伟韬</w:t>
      </w:r>
      <w:r w:rsidRPr="006667A0">
        <w:rPr>
          <w:rFonts w:ascii="Calibri" w:eastAsia="黑体" w:hAnsi="Calibri" w:cs="Calibri"/>
          <w:sz w:val="24"/>
        </w:rPr>
        <w:t> </w:t>
      </w:r>
      <w:r w:rsidRPr="006667A0">
        <w:rPr>
          <w:rFonts w:ascii="黑体" w:eastAsia="黑体" w:hAnsi="黑体"/>
          <w:sz w:val="24"/>
        </w:rPr>
        <w:t>马腾</w:t>
      </w:r>
      <w:r w:rsidRPr="006667A0">
        <w:rPr>
          <w:rFonts w:ascii="Calibri" w:eastAsia="黑体" w:hAnsi="Calibri" w:cs="Calibri"/>
          <w:sz w:val="24"/>
        </w:rPr>
        <w:t> </w:t>
      </w:r>
      <w:r w:rsidRPr="006667A0">
        <w:rPr>
          <w:rFonts w:ascii="黑体" w:eastAsia="黑体" w:hAnsi="黑体"/>
          <w:sz w:val="24"/>
        </w:rPr>
        <w:t>杨哲</w:t>
      </w:r>
      <w:r w:rsidRPr="006667A0">
        <w:rPr>
          <w:rFonts w:ascii="Calibri" w:eastAsia="黑体" w:hAnsi="Calibri" w:cs="Calibri"/>
          <w:sz w:val="24"/>
        </w:rPr>
        <w:t> </w:t>
      </w:r>
      <w:r w:rsidRPr="006667A0">
        <w:rPr>
          <w:rFonts w:ascii="黑体" w:eastAsia="黑体" w:hAnsi="黑体"/>
          <w:sz w:val="24"/>
        </w:rPr>
        <w:t>周帅</w:t>
      </w:r>
    </w:p>
    <w:p w:rsidR="006667A0" w:rsidRPr="006667A0" w:rsidRDefault="006667A0" w:rsidP="00480744">
      <w:pPr>
        <w:ind w:firstLineChars="900" w:firstLine="2160"/>
        <w:rPr>
          <w:rFonts w:ascii="黑体" w:eastAsia="黑体" w:hAnsi="黑体"/>
          <w:b/>
          <w:sz w:val="24"/>
        </w:rPr>
      </w:pPr>
      <w:r>
        <w:rPr>
          <w:rFonts w:ascii="黑体" w:eastAsia="黑体" w:hAnsi="黑体" w:hint="eastAsia"/>
          <w:sz w:val="24"/>
        </w:rPr>
        <w:t>日     期：</w:t>
      </w:r>
      <w:r w:rsidRPr="006667A0">
        <w:rPr>
          <w:rFonts w:ascii="黑体" w:eastAsia="黑体" w:hAnsi="黑体" w:hint="eastAsia"/>
          <w:b/>
          <w:sz w:val="24"/>
        </w:rPr>
        <w:t>2022-1</w:t>
      </w:r>
      <w:r w:rsidR="000851E1">
        <w:rPr>
          <w:rFonts w:ascii="黑体" w:eastAsia="黑体" w:hAnsi="黑体" w:hint="eastAsia"/>
          <w:b/>
          <w:sz w:val="24"/>
        </w:rPr>
        <w:t>1</w:t>
      </w:r>
      <w:r w:rsidRPr="006667A0">
        <w:rPr>
          <w:rFonts w:ascii="黑体" w:eastAsia="黑体" w:hAnsi="黑体" w:hint="eastAsia"/>
          <w:b/>
          <w:sz w:val="24"/>
        </w:rPr>
        <w:t>-</w:t>
      </w:r>
      <w:r w:rsidR="000851E1">
        <w:rPr>
          <w:rFonts w:ascii="黑体" w:eastAsia="黑体" w:hAnsi="黑体" w:hint="eastAsia"/>
          <w:b/>
          <w:sz w:val="24"/>
        </w:rPr>
        <w:t>1</w:t>
      </w:r>
    </w:p>
    <w:p w:rsidR="006667A0" w:rsidRPr="006667A0" w:rsidRDefault="006667A0" w:rsidP="006667A0">
      <w:pPr>
        <w:rPr>
          <w:rFonts w:ascii="黑体" w:eastAsia="黑体" w:hAnsi="黑体"/>
          <w:sz w:val="24"/>
        </w:rPr>
      </w:pPr>
      <w:r>
        <w:rPr>
          <w:rFonts w:ascii="黑体" w:eastAsia="黑体" w:hAnsi="黑体" w:hint="eastAsia"/>
          <w:sz w:val="24"/>
        </w:rPr>
        <w:t xml:space="preserve">                                  </w:t>
      </w:r>
    </w:p>
    <w:p w:rsidR="00BB226E" w:rsidRDefault="00BB226E" w:rsidP="00AE6349">
      <w:pPr>
        <w:jc w:val="center"/>
        <w:rPr>
          <w:rFonts w:ascii="黑体" w:eastAsia="黑体" w:hAnsi="黑体"/>
          <w:b/>
          <w:bCs/>
          <w:sz w:val="36"/>
          <w:szCs w:val="36"/>
        </w:rPr>
      </w:pPr>
    </w:p>
    <w:p w:rsidR="00BB226E" w:rsidRDefault="00BB226E">
      <w:pPr>
        <w:jc w:val="center"/>
        <w:rPr>
          <w:rFonts w:ascii="黑体" w:eastAsia="黑体" w:hAnsi="黑体"/>
          <w:b/>
          <w:bCs/>
          <w:sz w:val="44"/>
          <w:szCs w:val="44"/>
        </w:rPr>
      </w:pPr>
    </w:p>
    <w:p w:rsidR="00BB226E" w:rsidRDefault="00BB226E">
      <w:pPr>
        <w:jc w:val="center"/>
        <w:rPr>
          <w:rFonts w:ascii="黑体" w:eastAsia="黑体" w:hAnsi="黑体"/>
          <w:b/>
          <w:bCs/>
          <w:sz w:val="44"/>
          <w:szCs w:val="44"/>
        </w:rPr>
      </w:pPr>
    </w:p>
    <w:p w:rsidR="00BB226E" w:rsidRDefault="00BB226E">
      <w:pPr>
        <w:jc w:val="center"/>
        <w:rPr>
          <w:rFonts w:ascii="黑体" w:eastAsia="黑体" w:hAnsi="黑体"/>
          <w:b/>
          <w:bCs/>
          <w:sz w:val="44"/>
          <w:szCs w:val="44"/>
        </w:rPr>
      </w:pPr>
    </w:p>
    <w:p w:rsidR="00BB226E" w:rsidRDefault="00BB226E">
      <w:pPr>
        <w:jc w:val="center"/>
        <w:rPr>
          <w:rFonts w:ascii="黑体" w:eastAsia="黑体" w:hAnsi="黑体"/>
          <w:b/>
          <w:bCs/>
          <w:sz w:val="44"/>
          <w:szCs w:val="44"/>
        </w:rPr>
      </w:pPr>
    </w:p>
    <w:p w:rsidR="00BB226E" w:rsidRDefault="00BB226E">
      <w:pPr>
        <w:jc w:val="center"/>
        <w:rPr>
          <w:rFonts w:ascii="黑体" w:eastAsia="黑体" w:hAnsi="黑体"/>
          <w:b/>
          <w:bCs/>
          <w:sz w:val="44"/>
          <w:szCs w:val="44"/>
        </w:rPr>
      </w:pPr>
    </w:p>
    <w:p w:rsidR="00BB226E" w:rsidRDefault="00BB226E" w:rsidP="00480744">
      <w:pPr>
        <w:rPr>
          <w:rFonts w:ascii="黑体" w:eastAsia="黑体" w:hAnsi="黑体"/>
          <w:b/>
          <w:bCs/>
          <w:sz w:val="44"/>
          <w:szCs w:val="44"/>
        </w:rPr>
      </w:pPr>
    </w:p>
    <w:p w:rsidR="00A653FD" w:rsidRDefault="00DF53FF" w:rsidP="00A653FD">
      <w:pPr>
        <w:pStyle w:val="a"/>
      </w:pPr>
      <w:r>
        <w:rPr>
          <w:rFonts w:hint="eastAsia"/>
        </w:rPr>
        <w:lastRenderedPageBreak/>
        <w:t>编写目的</w:t>
      </w:r>
    </w:p>
    <w:p w:rsidR="00D47639" w:rsidRDefault="00D47639" w:rsidP="00A653FD">
      <w:pPr>
        <w:ind w:firstLineChars="200" w:firstLine="480"/>
        <w:rPr>
          <w:rFonts w:ascii="宋体" w:hAnsi="宋体"/>
          <w:sz w:val="24"/>
        </w:rPr>
      </w:pPr>
    </w:p>
    <w:p w:rsidR="00D47639" w:rsidRPr="00D47639" w:rsidRDefault="00D47639" w:rsidP="00D47639">
      <w:pPr>
        <w:pStyle w:val="a4"/>
        <w:spacing w:line="360" w:lineRule="auto"/>
        <w:ind w:firstLine="480"/>
        <w:rPr>
          <w:sz w:val="24"/>
          <w:lang w:val="en-PH"/>
        </w:rPr>
      </w:pPr>
      <w:bookmarkStart w:id="0" w:name="_Toc472698301"/>
      <w:bookmarkStart w:id="1" w:name="_Toc31414"/>
      <w:r w:rsidRPr="00D47639">
        <w:rPr>
          <w:rFonts w:hint="eastAsia"/>
          <w:sz w:val="24"/>
          <w:lang w:val="en-PH"/>
        </w:rPr>
        <w:t>随着计算机和网络的普及，以及选择买车的人越来越多，如今停车场的收费要求也越来越高，如果收费效率过低不仅会导致车辆堆积，影响停车场面容，还会使得车主等待时间较长失去市场竞争力。那么就要求一种能够快速收费的系统来辅助工作人员进行停车场收费。该项目所做的停车场收费管理系统就是为此而生的。在现代化的行业中，计算机已经广泛应用于各种应用，它能给传统的停车场管理带来重大的革命。</w:t>
      </w:r>
    </w:p>
    <w:bookmarkEnd w:id="0"/>
    <w:bookmarkEnd w:id="1"/>
    <w:p w:rsidR="00A653FD" w:rsidRPr="00D47639" w:rsidRDefault="00A653FD" w:rsidP="00D47639">
      <w:pPr>
        <w:ind w:firstLineChars="200" w:firstLine="480"/>
        <w:rPr>
          <w:rFonts w:ascii="宋体" w:hAnsi="宋体"/>
          <w:sz w:val="24"/>
        </w:rPr>
      </w:pPr>
      <w:r w:rsidRPr="00D47639">
        <w:rPr>
          <w:rFonts w:ascii="宋体" w:hAnsi="宋体"/>
          <w:sz w:val="24"/>
        </w:rPr>
        <w:t>编制此文档的目的，是向本系统开发相关人员明确描述系统结构、功能及逻辑等各个角度的设计内容，保证大家对系统理解的一致性；同时是后续完成系统研发、测试、上线等工作的依据之一。本文同时作为课程的纲要类文档，既是教师备课的重要参考，也是学员理解系统、完成学习及开发任务的指导性框架文件。</w:t>
      </w:r>
    </w:p>
    <w:p w:rsidR="00A653FD" w:rsidRPr="00D47639" w:rsidRDefault="00A653FD" w:rsidP="00D47639">
      <w:pPr>
        <w:ind w:firstLineChars="200" w:firstLine="480"/>
        <w:rPr>
          <w:sz w:val="24"/>
        </w:rPr>
      </w:pPr>
      <w:r w:rsidRPr="00D47639">
        <w:rPr>
          <w:rFonts w:hint="eastAsia"/>
          <w:sz w:val="24"/>
        </w:rPr>
        <w:t>该文档重点描述了成绩管理系统的系统架构，数据实体，类的定义，类功能的实现，部署要求，运行环境等内容，该文档可以用来指导程序员完成程序代码实现。文档的主要读者包括：项目分析人员，项目设计人员，项目经理，程序员，测试人员，部署人员，项目技术支持人员等。</w:t>
      </w:r>
    </w:p>
    <w:p w:rsidR="00543A75" w:rsidRDefault="00543A75" w:rsidP="00543A75">
      <w:pPr>
        <w:pStyle w:val="a"/>
      </w:pPr>
      <w:r>
        <w:rPr>
          <w:rFonts w:hint="eastAsia"/>
        </w:rPr>
        <w:t>参考文档</w:t>
      </w:r>
    </w:p>
    <w:p w:rsidR="00A653FD" w:rsidRPr="00A653FD" w:rsidRDefault="00A653FD" w:rsidP="00A653FD">
      <w:pPr>
        <w:pStyle w:val="ab"/>
        <w:numPr>
          <w:ilvl w:val="0"/>
          <w:numId w:val="8"/>
        </w:numPr>
        <w:rPr>
          <w:rFonts w:asciiTheme="minorEastAsia" w:eastAsiaTheme="minorEastAsia" w:hAnsiTheme="minorEastAsia"/>
          <w:sz w:val="24"/>
          <w:szCs w:val="24"/>
          <w:lang w:eastAsia="zh-CN"/>
        </w:rPr>
      </w:pPr>
      <w:r w:rsidRPr="00A653FD">
        <w:rPr>
          <w:rFonts w:asciiTheme="minorEastAsia" w:eastAsiaTheme="minorEastAsia" w:hAnsiTheme="minorEastAsia" w:hint="eastAsia"/>
          <w:sz w:val="24"/>
          <w:szCs w:val="24"/>
          <w:lang w:eastAsia="zh-CN"/>
        </w:rPr>
        <w:t>项目辅导老师的线上答疑</w:t>
      </w:r>
    </w:p>
    <w:p w:rsidR="00A653FD" w:rsidRPr="00A653FD" w:rsidRDefault="00A653FD" w:rsidP="00A653FD">
      <w:pPr>
        <w:pStyle w:val="ab"/>
        <w:numPr>
          <w:ilvl w:val="0"/>
          <w:numId w:val="8"/>
        </w:numPr>
        <w:rPr>
          <w:rFonts w:asciiTheme="minorEastAsia" w:eastAsiaTheme="minorEastAsia" w:hAnsiTheme="minorEastAsia"/>
          <w:sz w:val="24"/>
          <w:szCs w:val="24"/>
          <w:lang w:eastAsia="zh-CN"/>
        </w:rPr>
      </w:pPr>
      <w:r w:rsidRPr="00A653FD">
        <w:rPr>
          <w:rFonts w:asciiTheme="minorEastAsia" w:eastAsiaTheme="minorEastAsia" w:hAnsiTheme="minorEastAsia" w:hint="eastAsia"/>
          <w:sz w:val="24"/>
          <w:szCs w:val="24"/>
          <w:lang w:eastAsia="zh-CN"/>
        </w:rPr>
        <w:t>学习网站的教学视频以及相关课题资料</w:t>
      </w:r>
    </w:p>
    <w:p w:rsidR="00A653FD" w:rsidRPr="00A653FD" w:rsidRDefault="00A40BC8" w:rsidP="00A653FD">
      <w:pPr>
        <w:pStyle w:val="ab"/>
        <w:numPr>
          <w:ilvl w:val="0"/>
          <w:numId w:val="8"/>
        </w:numPr>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从</w:t>
      </w:r>
      <w:r w:rsidR="00A653FD" w:rsidRPr="00A653FD">
        <w:rPr>
          <w:rFonts w:asciiTheme="minorEastAsia" w:eastAsiaTheme="minorEastAsia" w:hAnsiTheme="minorEastAsia"/>
          <w:sz w:val="24"/>
          <w:szCs w:val="24"/>
          <w:lang w:eastAsia="zh-CN"/>
        </w:rPr>
        <w:t>C</w:t>
      </w:r>
      <w:r w:rsidR="00A653FD" w:rsidRPr="00A653FD">
        <w:rPr>
          <w:rFonts w:asciiTheme="minorEastAsia" w:eastAsiaTheme="minorEastAsia" w:hAnsiTheme="minorEastAsia" w:hint="eastAsia"/>
          <w:sz w:val="24"/>
          <w:szCs w:val="24"/>
          <w:lang w:eastAsia="zh-CN"/>
        </w:rPr>
        <w:t>SDN</w:t>
      </w:r>
      <w:proofErr w:type="gramStart"/>
      <w:r w:rsidR="00A653FD" w:rsidRPr="00A653FD">
        <w:rPr>
          <w:rFonts w:asciiTheme="minorEastAsia" w:eastAsiaTheme="minorEastAsia" w:hAnsiTheme="minorEastAsia" w:hint="eastAsia"/>
          <w:sz w:val="24"/>
          <w:szCs w:val="24"/>
          <w:lang w:eastAsia="zh-CN"/>
        </w:rPr>
        <w:t>官网搜索</w:t>
      </w:r>
      <w:proofErr w:type="gramEnd"/>
      <w:r w:rsidR="00A653FD" w:rsidRPr="00A653FD">
        <w:rPr>
          <w:rFonts w:asciiTheme="minorEastAsia" w:eastAsiaTheme="minorEastAsia" w:hAnsiTheme="minorEastAsia" w:hint="eastAsia"/>
          <w:sz w:val="24"/>
          <w:szCs w:val="24"/>
          <w:lang w:eastAsia="zh-CN"/>
        </w:rPr>
        <w:t>相关</w:t>
      </w:r>
      <w:r>
        <w:rPr>
          <w:rFonts w:asciiTheme="minorEastAsia" w:eastAsiaTheme="minorEastAsia" w:hAnsiTheme="minorEastAsia" w:hint="eastAsia"/>
          <w:sz w:val="24"/>
          <w:szCs w:val="24"/>
          <w:lang w:eastAsia="zh-CN"/>
        </w:rPr>
        <w:t>的学习</w:t>
      </w:r>
      <w:r w:rsidR="00A653FD" w:rsidRPr="00A653FD">
        <w:rPr>
          <w:rFonts w:asciiTheme="minorEastAsia" w:eastAsiaTheme="minorEastAsia" w:hAnsiTheme="minorEastAsia" w:hint="eastAsia"/>
          <w:sz w:val="24"/>
          <w:szCs w:val="24"/>
          <w:lang w:eastAsia="zh-CN"/>
        </w:rPr>
        <w:t>资料</w:t>
      </w:r>
    </w:p>
    <w:p w:rsidR="00A653FD" w:rsidRDefault="00A40BC8" w:rsidP="00A653FD">
      <w:pPr>
        <w:pStyle w:val="a"/>
      </w:pPr>
      <w:r>
        <w:rPr>
          <w:rFonts w:hint="eastAsia"/>
        </w:rPr>
        <w:t>相关术语</w:t>
      </w:r>
      <w:r w:rsidR="00543A75">
        <w:rPr>
          <w:rFonts w:hint="eastAsia"/>
        </w:rPr>
        <w:t>解释</w:t>
      </w:r>
    </w:p>
    <w:p w:rsidR="00A40BC8" w:rsidRPr="00696B84" w:rsidRDefault="00A40BC8">
      <w:pPr>
        <w:rPr>
          <w:rFonts w:ascii="宋体" w:hAnsi="宋体"/>
          <w:sz w:val="24"/>
          <w:lang w:val="en-PH"/>
        </w:rPr>
      </w:pPr>
      <w:r w:rsidRPr="00A40BC8">
        <w:rPr>
          <w:rFonts w:ascii="宋体" w:hAnsi="宋体" w:hint="eastAsia"/>
          <w:sz w:val="24"/>
        </w:rPr>
        <w:t>（1）</w:t>
      </w:r>
      <w:r w:rsidR="00696B84" w:rsidRPr="00696B84">
        <w:rPr>
          <w:rFonts w:ascii="宋体" w:hAnsi="宋体" w:hint="eastAsia"/>
          <w:sz w:val="24"/>
          <w:lang w:val="en-PH"/>
        </w:rPr>
        <w:t>运行环境:系统运行的环境及数据库管理软件的版本称为为运行环境。</w:t>
      </w:r>
    </w:p>
    <w:p w:rsidR="00A40BC8" w:rsidRPr="00A40BC8" w:rsidRDefault="00A40BC8">
      <w:pPr>
        <w:rPr>
          <w:rFonts w:ascii="宋体" w:hAnsi="宋体"/>
          <w:sz w:val="24"/>
        </w:rPr>
      </w:pPr>
      <w:r w:rsidRPr="00A40BC8">
        <w:rPr>
          <w:rFonts w:ascii="宋体" w:hAnsi="宋体" w:hint="eastAsia"/>
          <w:sz w:val="24"/>
        </w:rPr>
        <w:t>（2）</w:t>
      </w:r>
      <w:r w:rsidR="00696B84" w:rsidRPr="00696B84">
        <w:rPr>
          <w:rFonts w:ascii="宋体" w:hAnsi="宋体" w:hint="eastAsia"/>
          <w:sz w:val="24"/>
        </w:rPr>
        <w:t>数据库建模:在设计数据库时，对现实世界进行分析、抽象、并从中找出内在联系，进而确定数据库的结构，这一过程称为数据库建模。它主要包括两部分</w:t>
      </w:r>
      <w:r w:rsidR="00696B84" w:rsidRPr="00696B84">
        <w:rPr>
          <w:rFonts w:ascii="宋体" w:hAnsi="宋体" w:hint="eastAsia"/>
          <w:sz w:val="24"/>
        </w:rPr>
        <w:lastRenderedPageBreak/>
        <w:t>内容:确定最基本的数据接口，对约束建模。</w:t>
      </w:r>
      <w:r w:rsidRPr="00A40BC8">
        <w:rPr>
          <w:rFonts w:ascii="宋体" w:hAnsi="宋体"/>
          <w:sz w:val="24"/>
        </w:rPr>
        <w:t>。</w:t>
      </w:r>
    </w:p>
    <w:p w:rsidR="00A40BC8" w:rsidRPr="00696B84" w:rsidRDefault="00A40BC8">
      <w:pPr>
        <w:rPr>
          <w:rFonts w:ascii="宋体" w:hAnsi="宋体"/>
          <w:sz w:val="24"/>
        </w:rPr>
      </w:pPr>
      <w:r w:rsidRPr="00A40BC8">
        <w:rPr>
          <w:rFonts w:ascii="宋体" w:hAnsi="宋体" w:hint="eastAsia"/>
          <w:sz w:val="24"/>
        </w:rPr>
        <w:t>（3）</w:t>
      </w:r>
      <w:r w:rsidR="00696B84" w:rsidRPr="00696B84">
        <w:rPr>
          <w:rFonts w:ascii="宋体" w:hAnsi="宋体" w:hint="eastAsia"/>
          <w:sz w:val="24"/>
        </w:rPr>
        <w:t>概念模型:概念模型是用于信息世界的建模，是现实世界的第一层抽象。</w:t>
      </w:r>
    </w:p>
    <w:p w:rsidR="00BB226E" w:rsidRPr="00696B84" w:rsidRDefault="00A40BC8">
      <w:pPr>
        <w:rPr>
          <w:rFonts w:ascii="宋体" w:hAnsi="宋体"/>
          <w:sz w:val="24"/>
        </w:rPr>
      </w:pPr>
      <w:r w:rsidRPr="00A40BC8">
        <w:rPr>
          <w:rFonts w:ascii="宋体" w:hAnsi="宋体" w:hint="eastAsia"/>
          <w:sz w:val="24"/>
        </w:rPr>
        <w:t>（4）</w:t>
      </w:r>
      <w:r w:rsidR="00696B84" w:rsidRPr="00696B84">
        <w:rPr>
          <w:rFonts w:ascii="宋体" w:hAnsi="宋体" w:hint="eastAsia"/>
          <w:sz w:val="24"/>
        </w:rPr>
        <w:t>实体关系图:也成为E</w:t>
      </w:r>
      <w:r w:rsidR="00696B84" w:rsidRPr="00696B84">
        <w:rPr>
          <w:rFonts w:ascii="宋体" w:hAnsi="宋体"/>
          <w:sz w:val="24"/>
        </w:rPr>
        <w:t>-R</w:t>
      </w:r>
      <w:r w:rsidR="00696B84" w:rsidRPr="00696B84">
        <w:rPr>
          <w:rFonts w:ascii="宋体" w:hAnsi="宋体" w:hint="eastAsia"/>
          <w:sz w:val="24"/>
        </w:rPr>
        <w:t>图，提供描述实体型、属性和联系的方法，用来描述现实世界的概念模型。实体关系同表示在信息系统中概念模型的数据存储。</w:t>
      </w:r>
    </w:p>
    <w:p w:rsidR="00BB226E" w:rsidRDefault="00DF53FF">
      <w:pPr>
        <w:pStyle w:val="a"/>
      </w:pPr>
      <w:r>
        <w:rPr>
          <w:rFonts w:hint="eastAsia"/>
        </w:rPr>
        <w:t>系统架构综述</w:t>
      </w:r>
    </w:p>
    <w:p w:rsidR="00DB4BD1" w:rsidRDefault="00DB4BD1" w:rsidP="00BF1050">
      <w:pPr>
        <w:ind w:firstLineChars="200" w:firstLine="480"/>
        <w:rPr>
          <w:sz w:val="24"/>
        </w:rPr>
      </w:pPr>
      <w:r>
        <w:rPr>
          <w:rFonts w:hint="eastAsia"/>
          <w:sz w:val="24"/>
        </w:rPr>
        <w:t>停车场收费</w:t>
      </w:r>
      <w:proofErr w:type="gramStart"/>
      <w:r>
        <w:rPr>
          <w:rFonts w:hint="eastAsia"/>
          <w:sz w:val="24"/>
        </w:rPr>
        <w:t>系统</w:t>
      </w:r>
      <w:r w:rsidR="00DF53FF">
        <w:rPr>
          <w:rFonts w:hint="eastAsia"/>
          <w:sz w:val="24"/>
        </w:rPr>
        <w:t>系统</w:t>
      </w:r>
      <w:proofErr w:type="gramEnd"/>
      <w:r w:rsidR="007066A1">
        <w:rPr>
          <w:rFonts w:hint="eastAsia"/>
          <w:sz w:val="24"/>
        </w:rPr>
        <w:t>主要有</w:t>
      </w:r>
      <w:r w:rsidR="00C952B4">
        <w:rPr>
          <w:rFonts w:hint="eastAsia"/>
          <w:sz w:val="24"/>
        </w:rPr>
        <w:t>两</w:t>
      </w:r>
      <w:r w:rsidR="007066A1">
        <w:rPr>
          <w:rFonts w:hint="eastAsia"/>
          <w:sz w:val="24"/>
        </w:rPr>
        <w:t>个端口，</w:t>
      </w:r>
      <w:r w:rsidR="00BF1050">
        <w:rPr>
          <w:rFonts w:hint="eastAsia"/>
          <w:sz w:val="24"/>
        </w:rPr>
        <w:t>分别是</w:t>
      </w:r>
      <w:r w:rsidR="00C952B4">
        <w:rPr>
          <w:rFonts w:hint="eastAsia"/>
          <w:sz w:val="24"/>
        </w:rPr>
        <w:t>停车场收费人员和停车场管理人员。</w:t>
      </w:r>
      <w:r w:rsidR="00BF1050">
        <w:rPr>
          <w:rFonts w:hint="eastAsia"/>
          <w:sz w:val="24"/>
        </w:rPr>
        <w:t>系统功能架构主要是</w:t>
      </w:r>
      <w:r>
        <w:rPr>
          <w:rFonts w:hint="eastAsia"/>
          <w:sz w:val="24"/>
        </w:rPr>
        <w:t>两个</w:t>
      </w:r>
      <w:r w:rsidR="00BF1050">
        <w:rPr>
          <w:rFonts w:hint="eastAsia"/>
          <w:sz w:val="24"/>
        </w:rPr>
        <w:t>大部分</w:t>
      </w:r>
      <w:r>
        <w:rPr>
          <w:rFonts w:hint="eastAsia"/>
          <w:sz w:val="24"/>
        </w:rPr>
        <w:t>，一部分为收费员模块，包含入场，出场和会员注册功能，另一部分为管理员模块，核心功能有设置修改，信息查看和统计与生成图表，而具体的图像识别技术又可以划分为三个模块的功能。</w:t>
      </w:r>
    </w:p>
    <w:p w:rsidR="00BB226E" w:rsidRPr="00543A75" w:rsidRDefault="00DF53FF" w:rsidP="00DB4BD1">
      <w:pPr>
        <w:ind w:firstLineChars="200" w:firstLine="480"/>
        <w:rPr>
          <w:sz w:val="24"/>
        </w:rPr>
      </w:pPr>
      <w:r w:rsidRPr="00543A75">
        <w:rPr>
          <w:rFonts w:hint="eastAsia"/>
          <w:sz w:val="24"/>
        </w:rPr>
        <w:t>每个模块的核心功能如下：</w:t>
      </w:r>
    </w:p>
    <w:p w:rsidR="00BB226E" w:rsidRPr="001D1AF8" w:rsidRDefault="00DB4BD1" w:rsidP="001D1AF8">
      <w:pPr>
        <w:pStyle w:val="ab"/>
        <w:numPr>
          <w:ilvl w:val="0"/>
          <w:numId w:val="14"/>
        </w:numPr>
        <w:rPr>
          <w:bCs/>
          <w:sz w:val="24"/>
          <w:lang w:eastAsia="zh-CN"/>
        </w:rPr>
      </w:pPr>
      <w:r>
        <w:rPr>
          <w:rFonts w:hint="eastAsia"/>
          <w:b/>
          <w:sz w:val="24"/>
          <w:lang w:eastAsia="zh-CN"/>
        </w:rPr>
        <w:t>收费员模块核心功能（车辆入场）</w:t>
      </w:r>
      <w:r w:rsidR="00DF53FF" w:rsidRPr="001D1AF8">
        <w:rPr>
          <w:rFonts w:hint="eastAsia"/>
          <w:b/>
          <w:sz w:val="24"/>
          <w:lang w:eastAsia="zh-CN"/>
        </w:rPr>
        <w:t>：</w:t>
      </w:r>
      <w:r w:rsidR="00DF53FF" w:rsidRPr="001D1AF8">
        <w:rPr>
          <w:rFonts w:hint="eastAsia"/>
          <w:b/>
          <w:sz w:val="24"/>
          <w:lang w:eastAsia="zh-CN"/>
        </w:rPr>
        <w:t xml:space="preserve"> </w:t>
      </w:r>
      <w:r w:rsidR="006573C8" w:rsidRPr="006573C8">
        <w:rPr>
          <w:rFonts w:hint="eastAsia"/>
          <w:bCs/>
          <w:sz w:val="24"/>
          <w:lang w:val="en-PH" w:eastAsia="zh-CN"/>
        </w:rPr>
        <w:t>车辆一旦进入停车场的入口岗亭区，系统可以正确的识别车牌号，即便车辆照片有不同角度的测斜、有一定的模糊程度，系统也可以实现精准识别，将</w:t>
      </w:r>
      <w:proofErr w:type="gramStart"/>
      <w:r w:rsidR="006573C8" w:rsidRPr="006573C8">
        <w:rPr>
          <w:rFonts w:hint="eastAsia"/>
          <w:bCs/>
          <w:sz w:val="24"/>
          <w:lang w:val="en-PH" w:eastAsia="zh-CN"/>
        </w:rPr>
        <w:t>其以及</w:t>
      </w:r>
      <w:proofErr w:type="gramEnd"/>
      <w:r w:rsidR="006573C8" w:rsidRPr="006573C8">
        <w:rPr>
          <w:rFonts w:hint="eastAsia"/>
          <w:bCs/>
          <w:sz w:val="24"/>
          <w:lang w:val="en-PH" w:eastAsia="zh-CN"/>
        </w:rPr>
        <w:t>拍摄照片保存在系统数据库中，并将识别的结果返回到停车场收费人员的页面上，停车场收费人员确定无误后可点击按钮实现智能抬杆放行。</w:t>
      </w:r>
      <w:r w:rsidR="001D1AF8">
        <w:rPr>
          <w:rFonts w:hint="eastAsia"/>
          <w:bCs/>
          <w:sz w:val="24"/>
          <w:lang w:eastAsia="zh-CN"/>
        </w:rPr>
        <w:t>如图</w:t>
      </w:r>
      <w:r w:rsidR="001D1AF8">
        <w:rPr>
          <w:rFonts w:hint="eastAsia"/>
          <w:bCs/>
          <w:sz w:val="24"/>
          <w:lang w:eastAsia="zh-CN"/>
        </w:rPr>
        <w:t>2.1</w:t>
      </w:r>
      <w:r w:rsidR="001D1AF8">
        <w:rPr>
          <w:rFonts w:hint="eastAsia"/>
          <w:bCs/>
          <w:sz w:val="24"/>
          <w:lang w:eastAsia="zh-CN"/>
        </w:rPr>
        <w:t>所示：</w:t>
      </w:r>
    </w:p>
    <w:p w:rsidR="001D1AF8" w:rsidRDefault="006573C8" w:rsidP="001D1AF8">
      <w:pPr>
        <w:pStyle w:val="ab"/>
        <w:ind w:left="1202"/>
        <w:rPr>
          <w:sz w:val="24"/>
          <w:lang w:eastAsia="zh-CN"/>
        </w:rPr>
      </w:pPr>
      <w:r>
        <w:rPr>
          <w:noProof/>
        </w:rPr>
        <w:drawing>
          <wp:inline distT="0" distB="0" distL="0" distR="0" wp14:anchorId="14E9E76D" wp14:editId="29FCE34A">
            <wp:extent cx="5274310" cy="29502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50210"/>
                    </a:xfrm>
                    <a:prstGeom prst="rect">
                      <a:avLst/>
                    </a:prstGeom>
                  </pic:spPr>
                </pic:pic>
              </a:graphicData>
            </a:graphic>
          </wp:inline>
        </w:drawing>
      </w:r>
    </w:p>
    <w:p w:rsidR="006573C8" w:rsidRDefault="001D1AF8" w:rsidP="006573C8">
      <w:pPr>
        <w:pStyle w:val="ab"/>
        <w:ind w:left="1202"/>
        <w:rPr>
          <w:bCs/>
          <w:sz w:val="24"/>
          <w:lang w:eastAsia="zh-CN"/>
        </w:rPr>
      </w:pPr>
      <w:r>
        <w:rPr>
          <w:rFonts w:hint="eastAsia"/>
          <w:sz w:val="24"/>
          <w:lang w:eastAsia="zh-CN"/>
        </w:rPr>
        <w:t xml:space="preserve">                            </w:t>
      </w:r>
      <w:r>
        <w:rPr>
          <w:sz w:val="24"/>
          <w:lang w:eastAsia="zh-CN"/>
        </w:rPr>
        <w:t xml:space="preserve">  </w:t>
      </w:r>
      <w:r>
        <w:rPr>
          <w:rFonts w:hint="eastAsia"/>
          <w:sz w:val="24"/>
          <w:lang w:eastAsia="zh-CN"/>
        </w:rPr>
        <w:t xml:space="preserve"> </w:t>
      </w:r>
      <w:r>
        <w:rPr>
          <w:rFonts w:hint="eastAsia"/>
          <w:bCs/>
          <w:sz w:val="24"/>
          <w:lang w:eastAsia="zh-CN"/>
        </w:rPr>
        <w:t>图</w:t>
      </w:r>
      <w:r>
        <w:rPr>
          <w:rFonts w:hint="eastAsia"/>
          <w:bCs/>
          <w:sz w:val="24"/>
          <w:lang w:eastAsia="zh-CN"/>
        </w:rPr>
        <w:t>2.1</w:t>
      </w:r>
    </w:p>
    <w:p w:rsidR="006573C8" w:rsidRPr="006573C8" w:rsidRDefault="00BF1050" w:rsidP="006573C8">
      <w:pPr>
        <w:ind w:firstLine="420"/>
        <w:rPr>
          <w:sz w:val="24"/>
        </w:rPr>
      </w:pPr>
      <w:r w:rsidRPr="006573C8">
        <w:rPr>
          <w:rFonts w:hint="eastAsia"/>
          <w:b/>
          <w:sz w:val="24"/>
        </w:rPr>
        <w:t>（</w:t>
      </w:r>
      <w:r w:rsidRPr="006573C8">
        <w:rPr>
          <w:rFonts w:hint="eastAsia"/>
          <w:b/>
          <w:sz w:val="24"/>
        </w:rPr>
        <w:t>2</w:t>
      </w:r>
      <w:r w:rsidRPr="006573C8">
        <w:rPr>
          <w:rFonts w:hint="eastAsia"/>
          <w:b/>
          <w:sz w:val="24"/>
        </w:rPr>
        <w:t>）</w:t>
      </w:r>
      <w:r w:rsidR="006573C8">
        <w:rPr>
          <w:rFonts w:hint="eastAsia"/>
          <w:b/>
          <w:sz w:val="24"/>
        </w:rPr>
        <w:t xml:space="preserve"> </w:t>
      </w:r>
      <w:r w:rsidR="006573C8" w:rsidRPr="006573C8">
        <w:rPr>
          <w:rFonts w:hint="eastAsia"/>
          <w:b/>
          <w:sz w:val="24"/>
        </w:rPr>
        <w:t>收费员模块核心功能（车辆出场）</w:t>
      </w:r>
      <w:r w:rsidR="00DF53FF" w:rsidRPr="006573C8">
        <w:rPr>
          <w:rFonts w:hint="eastAsia"/>
          <w:b/>
          <w:sz w:val="24"/>
        </w:rPr>
        <w:t>：</w:t>
      </w:r>
      <w:r w:rsidR="006573C8" w:rsidRPr="006573C8">
        <w:rPr>
          <w:rFonts w:hint="eastAsia"/>
          <w:bCs/>
          <w:sz w:val="24"/>
          <w:lang w:val="en-PH"/>
        </w:rPr>
        <w:t>车辆一旦进入停车场的出口岗亭</w:t>
      </w:r>
      <w:r w:rsidR="006573C8" w:rsidRPr="006573C8">
        <w:rPr>
          <w:rFonts w:hint="eastAsia"/>
          <w:bCs/>
          <w:sz w:val="24"/>
          <w:lang w:val="en-PH"/>
        </w:rPr>
        <w:lastRenderedPageBreak/>
        <w:t>区，系统可以正确的识别车牌号，将其车牌号和拍摄照片保存在系统数据库中，并将入口和出口的照片及车牌号输出</w:t>
      </w:r>
      <w:proofErr w:type="gramStart"/>
      <w:r w:rsidR="006573C8" w:rsidRPr="006573C8">
        <w:rPr>
          <w:rFonts w:hint="eastAsia"/>
          <w:bCs/>
          <w:sz w:val="24"/>
          <w:lang w:val="en-PH"/>
        </w:rPr>
        <w:t>至收费</w:t>
      </w:r>
      <w:proofErr w:type="gramEnd"/>
      <w:r w:rsidR="006573C8" w:rsidRPr="006573C8">
        <w:rPr>
          <w:rFonts w:hint="eastAsia"/>
          <w:bCs/>
          <w:sz w:val="24"/>
          <w:lang w:val="en-PH"/>
        </w:rPr>
        <w:t>人员端，停车场收费人员可确定识别是否</w:t>
      </w:r>
      <w:r w:rsidR="006573C8">
        <w:rPr>
          <w:rFonts w:hint="eastAsia"/>
          <w:bCs/>
          <w:sz w:val="24"/>
          <w:lang w:val="en-PH"/>
        </w:rPr>
        <w:t>正确，如图所示。</w:t>
      </w:r>
    </w:p>
    <w:p w:rsidR="00BB226E" w:rsidRDefault="006573C8" w:rsidP="006573C8">
      <w:pPr>
        <w:ind w:left="420"/>
        <w:rPr>
          <w:bCs/>
          <w:sz w:val="24"/>
        </w:rPr>
      </w:pPr>
      <w:r>
        <w:rPr>
          <w:noProof/>
        </w:rPr>
        <w:drawing>
          <wp:inline distT="0" distB="0" distL="0" distR="0" wp14:anchorId="6B063DD9" wp14:editId="3B756E8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r w:rsidR="00DF53FF">
        <w:rPr>
          <w:rFonts w:hint="eastAsia"/>
          <w:bCs/>
          <w:sz w:val="24"/>
        </w:rPr>
        <w:t xml:space="preserve">   </w:t>
      </w:r>
      <w:r w:rsidR="00BF1050">
        <w:rPr>
          <w:rFonts w:hint="eastAsia"/>
          <w:b/>
          <w:sz w:val="24"/>
        </w:rPr>
        <w:t>（</w:t>
      </w:r>
      <w:r w:rsidR="00BF1050">
        <w:rPr>
          <w:rFonts w:hint="eastAsia"/>
          <w:b/>
          <w:sz w:val="24"/>
        </w:rPr>
        <w:t>3</w:t>
      </w:r>
      <w:r w:rsidR="00BF1050">
        <w:rPr>
          <w:rFonts w:hint="eastAsia"/>
          <w:b/>
          <w:sz w:val="24"/>
        </w:rPr>
        <w:t>）</w:t>
      </w:r>
      <w:r>
        <w:rPr>
          <w:rFonts w:hint="eastAsia"/>
          <w:b/>
          <w:sz w:val="24"/>
        </w:rPr>
        <w:t xml:space="preserve"> </w:t>
      </w:r>
      <w:r>
        <w:rPr>
          <w:rFonts w:hint="eastAsia"/>
          <w:b/>
          <w:sz w:val="24"/>
        </w:rPr>
        <w:t>收费员模块核心功能（会员注册）</w:t>
      </w:r>
      <w:r w:rsidR="00DF53FF">
        <w:rPr>
          <w:rFonts w:hint="eastAsia"/>
          <w:b/>
          <w:sz w:val="24"/>
        </w:rPr>
        <w:t>：</w:t>
      </w:r>
      <w:r>
        <w:rPr>
          <w:rFonts w:hint="eastAsia"/>
          <w:bCs/>
          <w:sz w:val="24"/>
        </w:rPr>
        <w:t>收费人员可以对所有会员进行查询，并且对缴费的会员的信息进行上传。如图</w:t>
      </w:r>
      <w:r>
        <w:rPr>
          <w:rFonts w:hint="eastAsia"/>
          <w:bCs/>
          <w:sz w:val="24"/>
        </w:rPr>
        <w:t>2</w:t>
      </w:r>
      <w:r>
        <w:rPr>
          <w:bCs/>
          <w:sz w:val="24"/>
        </w:rPr>
        <w:t>.3</w:t>
      </w:r>
      <w:r>
        <w:rPr>
          <w:rFonts w:hint="eastAsia"/>
          <w:bCs/>
          <w:sz w:val="24"/>
        </w:rPr>
        <w:t>所示</w:t>
      </w:r>
    </w:p>
    <w:p w:rsidR="00DF53FF" w:rsidRDefault="006573C8" w:rsidP="00BF1050">
      <w:pPr>
        <w:ind w:firstLineChars="200" w:firstLine="420"/>
        <w:rPr>
          <w:bCs/>
          <w:sz w:val="24"/>
        </w:rPr>
      </w:pPr>
      <w:r>
        <w:rPr>
          <w:noProof/>
        </w:rPr>
        <w:drawing>
          <wp:inline distT="0" distB="0" distL="0" distR="0" wp14:anchorId="159F6156" wp14:editId="2C17774D">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rsidR="00DF53FF" w:rsidRDefault="00DF53FF" w:rsidP="00BF1050">
      <w:pPr>
        <w:ind w:firstLineChars="200" w:firstLine="480"/>
        <w:rPr>
          <w:bCs/>
          <w:sz w:val="24"/>
        </w:rPr>
      </w:pPr>
      <w:r>
        <w:rPr>
          <w:rFonts w:hint="eastAsia"/>
          <w:bCs/>
          <w:sz w:val="24"/>
        </w:rPr>
        <w:t xml:space="preserve">                           </w:t>
      </w:r>
      <w:r>
        <w:rPr>
          <w:bCs/>
          <w:sz w:val="24"/>
        </w:rPr>
        <w:t xml:space="preserve"> </w:t>
      </w:r>
      <w:r>
        <w:rPr>
          <w:rFonts w:hint="eastAsia"/>
          <w:bCs/>
          <w:sz w:val="24"/>
        </w:rPr>
        <w:t>图</w:t>
      </w:r>
      <w:r>
        <w:rPr>
          <w:rFonts w:hint="eastAsia"/>
          <w:bCs/>
          <w:sz w:val="24"/>
        </w:rPr>
        <w:t>2.3</w:t>
      </w:r>
    </w:p>
    <w:p w:rsidR="00BB226E" w:rsidRDefault="00BF1050" w:rsidP="00BF1050">
      <w:pPr>
        <w:ind w:firstLineChars="200" w:firstLine="482"/>
        <w:rPr>
          <w:bCs/>
          <w:sz w:val="24"/>
        </w:rPr>
      </w:pPr>
      <w:r>
        <w:rPr>
          <w:rFonts w:hint="eastAsia"/>
          <w:b/>
          <w:sz w:val="24"/>
        </w:rPr>
        <w:t>（</w:t>
      </w:r>
      <w:r>
        <w:rPr>
          <w:rFonts w:hint="eastAsia"/>
          <w:b/>
          <w:sz w:val="24"/>
        </w:rPr>
        <w:t>4</w:t>
      </w:r>
      <w:r>
        <w:rPr>
          <w:rFonts w:hint="eastAsia"/>
          <w:b/>
          <w:sz w:val="24"/>
        </w:rPr>
        <w:t>）</w:t>
      </w:r>
      <w:r w:rsidR="006573C8">
        <w:rPr>
          <w:rFonts w:hint="eastAsia"/>
          <w:b/>
          <w:sz w:val="24"/>
        </w:rPr>
        <w:t>管理员模块核心功能（修改设置）</w:t>
      </w:r>
      <w:r w:rsidR="00DF53FF">
        <w:rPr>
          <w:rFonts w:hint="eastAsia"/>
          <w:b/>
          <w:sz w:val="24"/>
        </w:rPr>
        <w:t>：</w:t>
      </w:r>
    </w:p>
    <w:p w:rsidR="00DF53FF" w:rsidRDefault="006573C8" w:rsidP="00BF1050">
      <w:pPr>
        <w:ind w:firstLineChars="200" w:firstLine="420"/>
        <w:rPr>
          <w:bCs/>
          <w:sz w:val="24"/>
        </w:rPr>
      </w:pPr>
      <w:r>
        <w:rPr>
          <w:noProof/>
        </w:rPr>
        <w:lastRenderedPageBreak/>
        <w:drawing>
          <wp:inline distT="0" distB="0" distL="0" distR="0" wp14:anchorId="63B3E785" wp14:editId="38D77EAA">
            <wp:extent cx="5274310" cy="2973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3070"/>
                    </a:xfrm>
                    <a:prstGeom prst="rect">
                      <a:avLst/>
                    </a:prstGeom>
                  </pic:spPr>
                </pic:pic>
              </a:graphicData>
            </a:graphic>
          </wp:inline>
        </w:drawing>
      </w:r>
    </w:p>
    <w:p w:rsidR="00DF53FF" w:rsidRDefault="00DF53FF" w:rsidP="00BF1050">
      <w:pPr>
        <w:ind w:firstLineChars="200" w:firstLine="480"/>
        <w:rPr>
          <w:bCs/>
          <w:sz w:val="24"/>
        </w:rPr>
      </w:pPr>
      <w:r>
        <w:rPr>
          <w:rFonts w:hint="eastAsia"/>
          <w:bCs/>
          <w:sz w:val="24"/>
        </w:rPr>
        <w:t xml:space="preserve">                            </w:t>
      </w:r>
      <w:r>
        <w:rPr>
          <w:rFonts w:hint="eastAsia"/>
          <w:bCs/>
          <w:sz w:val="24"/>
        </w:rPr>
        <w:t>图</w:t>
      </w:r>
      <w:r>
        <w:rPr>
          <w:rFonts w:hint="eastAsia"/>
          <w:bCs/>
          <w:sz w:val="24"/>
        </w:rPr>
        <w:t>2.4</w:t>
      </w:r>
    </w:p>
    <w:p w:rsidR="00BB226E" w:rsidRDefault="00BF1050" w:rsidP="00BF1050">
      <w:pPr>
        <w:ind w:firstLineChars="200" w:firstLine="482"/>
        <w:rPr>
          <w:bCs/>
          <w:sz w:val="24"/>
        </w:rPr>
      </w:pPr>
      <w:r>
        <w:rPr>
          <w:rFonts w:hint="eastAsia"/>
          <w:b/>
          <w:sz w:val="24"/>
        </w:rPr>
        <w:t>（</w:t>
      </w:r>
      <w:r>
        <w:rPr>
          <w:rFonts w:hint="eastAsia"/>
          <w:b/>
          <w:sz w:val="24"/>
        </w:rPr>
        <w:t>5</w:t>
      </w:r>
      <w:r>
        <w:rPr>
          <w:rFonts w:hint="eastAsia"/>
          <w:b/>
          <w:sz w:val="24"/>
        </w:rPr>
        <w:t>）</w:t>
      </w:r>
      <w:r w:rsidR="006573C8">
        <w:rPr>
          <w:rFonts w:hint="eastAsia"/>
          <w:b/>
          <w:sz w:val="24"/>
        </w:rPr>
        <w:t>管理员核心模块功能（信息查看）</w:t>
      </w:r>
      <w:r w:rsidR="00DF53FF">
        <w:rPr>
          <w:rFonts w:hint="eastAsia"/>
          <w:b/>
          <w:sz w:val="24"/>
        </w:rPr>
        <w:t>：</w:t>
      </w:r>
      <w:r w:rsidR="006573C8">
        <w:rPr>
          <w:bCs/>
          <w:sz w:val="24"/>
        </w:rPr>
        <w:t xml:space="preserve"> </w:t>
      </w:r>
    </w:p>
    <w:p w:rsidR="00BF1050" w:rsidRDefault="009541F4" w:rsidP="009541F4">
      <w:pPr>
        <w:ind w:firstLineChars="200" w:firstLine="420"/>
        <w:rPr>
          <w:bCs/>
          <w:sz w:val="24"/>
        </w:rPr>
      </w:pPr>
      <w:r>
        <w:rPr>
          <w:noProof/>
        </w:rPr>
        <w:drawing>
          <wp:inline distT="0" distB="0" distL="0" distR="0" wp14:anchorId="5383F7BA" wp14:editId="344B7304">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A35415" w:rsidRDefault="009541F4" w:rsidP="00BF1050">
      <w:pPr>
        <w:ind w:firstLineChars="200" w:firstLine="482"/>
        <w:rPr>
          <w:b/>
          <w:sz w:val="24"/>
        </w:rPr>
      </w:pPr>
      <w:r>
        <w:rPr>
          <w:rFonts w:hint="eastAsia"/>
          <w:b/>
          <w:sz w:val="24"/>
        </w:rPr>
        <w:t>（</w:t>
      </w:r>
      <w:r>
        <w:rPr>
          <w:b/>
          <w:sz w:val="24"/>
        </w:rPr>
        <w:t>6</w:t>
      </w:r>
      <w:r>
        <w:rPr>
          <w:rFonts w:hint="eastAsia"/>
          <w:b/>
          <w:sz w:val="24"/>
        </w:rPr>
        <w:t>）管理员核心模块功能（统计与生成图表）：</w:t>
      </w:r>
    </w:p>
    <w:p w:rsidR="00543A75" w:rsidRDefault="009541F4" w:rsidP="009541F4">
      <w:pPr>
        <w:ind w:firstLineChars="200" w:firstLine="420"/>
        <w:rPr>
          <w:bCs/>
          <w:sz w:val="24"/>
        </w:rPr>
      </w:pPr>
      <w:r>
        <w:rPr>
          <w:noProof/>
        </w:rPr>
        <w:lastRenderedPageBreak/>
        <w:drawing>
          <wp:inline distT="0" distB="0" distL="0" distR="0" wp14:anchorId="300F33F9" wp14:editId="20BAC121">
            <wp:extent cx="5274310" cy="26752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75255"/>
                    </a:xfrm>
                    <a:prstGeom prst="rect">
                      <a:avLst/>
                    </a:prstGeom>
                  </pic:spPr>
                </pic:pic>
              </a:graphicData>
            </a:graphic>
          </wp:inline>
        </w:drawing>
      </w:r>
    </w:p>
    <w:p w:rsidR="009541F4" w:rsidRDefault="009541F4" w:rsidP="009541F4">
      <w:pPr>
        <w:ind w:firstLineChars="200" w:firstLine="482"/>
        <w:rPr>
          <w:b/>
          <w:sz w:val="24"/>
        </w:rPr>
      </w:pPr>
      <w:r>
        <w:rPr>
          <w:rFonts w:hint="eastAsia"/>
          <w:b/>
          <w:sz w:val="24"/>
        </w:rPr>
        <w:t>（</w:t>
      </w:r>
      <w:r>
        <w:rPr>
          <w:b/>
          <w:sz w:val="24"/>
        </w:rPr>
        <w:t>7</w:t>
      </w:r>
      <w:r>
        <w:rPr>
          <w:rFonts w:hint="eastAsia"/>
          <w:b/>
          <w:sz w:val="24"/>
        </w:rPr>
        <w:t>）功能模块</w:t>
      </w:r>
      <w:r>
        <w:rPr>
          <w:rFonts w:hint="eastAsia"/>
          <w:b/>
          <w:sz w:val="24"/>
        </w:rPr>
        <w:t>E</w:t>
      </w:r>
      <w:r>
        <w:rPr>
          <w:b/>
          <w:sz w:val="24"/>
        </w:rPr>
        <w:t>_R</w:t>
      </w:r>
      <w:r>
        <w:rPr>
          <w:rFonts w:hint="eastAsia"/>
          <w:b/>
          <w:sz w:val="24"/>
        </w:rPr>
        <w:t>图：</w:t>
      </w:r>
    </w:p>
    <w:p w:rsidR="009541F4" w:rsidRDefault="009541F4" w:rsidP="009541F4">
      <w:pPr>
        <w:ind w:firstLineChars="200" w:firstLine="420"/>
        <w:rPr>
          <w:b/>
          <w:sz w:val="24"/>
        </w:rPr>
      </w:pPr>
      <w:r>
        <w:rPr>
          <w:noProof/>
        </w:rPr>
        <w:drawing>
          <wp:inline distT="0" distB="0" distL="0" distR="0" wp14:anchorId="044EA132" wp14:editId="59E5D251">
            <wp:extent cx="6045200" cy="3054154"/>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68746" cy="3066050"/>
                    </a:xfrm>
                    <a:prstGeom prst="rect">
                      <a:avLst/>
                    </a:prstGeom>
                  </pic:spPr>
                </pic:pic>
              </a:graphicData>
            </a:graphic>
          </wp:inline>
        </w:drawing>
      </w:r>
    </w:p>
    <w:p w:rsidR="009541F4" w:rsidRPr="009541F4" w:rsidRDefault="009541F4" w:rsidP="009541F4">
      <w:pPr>
        <w:ind w:firstLineChars="200" w:firstLine="420"/>
        <w:rPr>
          <w:bCs/>
          <w:sz w:val="24"/>
        </w:rPr>
      </w:pPr>
      <w:r>
        <w:rPr>
          <w:noProof/>
        </w:rPr>
        <w:lastRenderedPageBreak/>
        <w:drawing>
          <wp:inline distT="0" distB="0" distL="0" distR="0" wp14:anchorId="07BD8094" wp14:editId="13B0713A">
            <wp:extent cx="5274310" cy="3507105"/>
            <wp:effectExtent l="0" t="0" r="25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507105"/>
                    </a:xfrm>
                    <a:prstGeom prst="rect">
                      <a:avLst/>
                    </a:prstGeom>
                  </pic:spPr>
                </pic:pic>
              </a:graphicData>
            </a:graphic>
          </wp:inline>
        </w:drawing>
      </w:r>
    </w:p>
    <w:p w:rsidR="00A40BC8" w:rsidRDefault="00DF53FF" w:rsidP="00A40BC8">
      <w:pPr>
        <w:pStyle w:val="a"/>
      </w:pPr>
      <w:r>
        <w:rPr>
          <w:rFonts w:hint="eastAsia"/>
        </w:rPr>
        <w:t>静态结构设计</w:t>
      </w:r>
    </w:p>
    <w:p w:rsidR="00A40BC8" w:rsidRDefault="00A40BC8" w:rsidP="00A40BC8">
      <w:pPr>
        <w:pStyle w:val="ad"/>
        <w:numPr>
          <w:ilvl w:val="1"/>
          <w:numId w:val="2"/>
        </w:numPr>
      </w:pPr>
      <w:r>
        <w:rPr>
          <w:rFonts w:hint="eastAsia"/>
        </w:rPr>
        <w:t>数据实体类</w:t>
      </w:r>
    </w:p>
    <w:p w:rsidR="00A40BC8" w:rsidRDefault="00A40BC8" w:rsidP="00A40BC8">
      <w:r>
        <w:rPr>
          <w:rFonts w:hint="eastAsia"/>
        </w:rPr>
        <w:t>根据需求分析，我们设计出以下数据实体类：</w:t>
      </w:r>
    </w:p>
    <w:p w:rsidR="00A40BC8" w:rsidRDefault="00A40BC8" w:rsidP="00A40BC8">
      <w:pPr>
        <w:pStyle w:val="ab"/>
        <w:numPr>
          <w:ilvl w:val="0"/>
          <w:numId w:val="3"/>
        </w:numPr>
        <w:rPr>
          <w:lang w:eastAsia="zh-CN"/>
        </w:rPr>
      </w:pPr>
      <w:proofErr w:type="spellStart"/>
      <w:r>
        <w:rPr>
          <w:rFonts w:hint="eastAsia"/>
          <w:lang w:eastAsia="zh-CN"/>
        </w:rPr>
        <w:t>LogRec</w:t>
      </w:r>
      <w:proofErr w:type="spellEnd"/>
      <w:r>
        <w:rPr>
          <w:rFonts w:hint="eastAsia"/>
          <w:lang w:eastAsia="zh-CN"/>
        </w:rPr>
        <w:t>：登入</w:t>
      </w:r>
      <w:r>
        <w:rPr>
          <w:rFonts w:hint="eastAsia"/>
          <w:lang w:eastAsia="zh-CN"/>
        </w:rPr>
        <w:t>/</w:t>
      </w:r>
      <w:r>
        <w:rPr>
          <w:rFonts w:hint="eastAsia"/>
          <w:lang w:eastAsia="zh-CN"/>
        </w:rPr>
        <w:t>登出记录类，用来表示一条原始的用户登入</w:t>
      </w:r>
      <w:r>
        <w:rPr>
          <w:rFonts w:hint="eastAsia"/>
          <w:lang w:eastAsia="zh-CN"/>
        </w:rPr>
        <w:t>/</w:t>
      </w:r>
      <w:r>
        <w:rPr>
          <w:rFonts w:hint="eastAsia"/>
          <w:lang w:eastAsia="zh-CN"/>
        </w:rPr>
        <w:t>登出记录。</w:t>
      </w:r>
    </w:p>
    <w:p w:rsidR="00A40BC8" w:rsidRDefault="00A40BC8" w:rsidP="00A40BC8">
      <w:pPr>
        <w:pStyle w:val="ab"/>
        <w:numPr>
          <w:ilvl w:val="0"/>
          <w:numId w:val="3"/>
        </w:numPr>
        <w:rPr>
          <w:lang w:eastAsia="zh-CN"/>
        </w:rPr>
      </w:pPr>
      <w:proofErr w:type="spellStart"/>
      <w:r>
        <w:rPr>
          <w:rFonts w:hint="eastAsia"/>
          <w:lang w:eastAsia="zh-CN"/>
        </w:rPr>
        <w:t>MLogRec</w:t>
      </w:r>
      <w:proofErr w:type="spellEnd"/>
      <w:r>
        <w:rPr>
          <w:rFonts w:hint="eastAsia"/>
          <w:lang w:eastAsia="zh-CN"/>
        </w:rPr>
        <w:t>：匹配的登录记录类，用来表示一条匹配的用户登录记录。</w:t>
      </w:r>
    </w:p>
    <w:p w:rsidR="00A40BC8" w:rsidRDefault="00A40BC8" w:rsidP="00A40BC8">
      <w:r>
        <w:rPr>
          <w:rFonts w:hint="eastAsia"/>
        </w:rPr>
        <w:t>以下分别对这两个实体类的设计</w:t>
      </w:r>
      <w:proofErr w:type="gramStart"/>
      <w:r>
        <w:rPr>
          <w:rFonts w:hint="eastAsia"/>
        </w:rPr>
        <w:t>作出</w:t>
      </w:r>
      <w:proofErr w:type="gramEnd"/>
      <w:r>
        <w:rPr>
          <w:rFonts w:hint="eastAsia"/>
        </w:rPr>
        <w:t>说明：</w:t>
      </w:r>
    </w:p>
    <w:p w:rsidR="00A40BC8" w:rsidRDefault="00A40BC8" w:rsidP="00A40BC8">
      <w:pPr>
        <w:pStyle w:val="a0"/>
      </w:pPr>
      <w:bookmarkStart w:id="2" w:name="_Toc233921851"/>
      <w:r>
        <w:rPr>
          <w:rFonts w:hint="eastAsia"/>
        </w:rPr>
        <w:t>登入</w:t>
      </w:r>
      <w:r>
        <w:rPr>
          <w:rFonts w:hint="eastAsia"/>
        </w:rPr>
        <w:t>/</w:t>
      </w:r>
      <w:r>
        <w:rPr>
          <w:rFonts w:hint="eastAsia"/>
        </w:rPr>
        <w:t>登出记录数据类</w:t>
      </w:r>
      <w:bookmarkEnd w:id="2"/>
    </w:p>
    <w:p w:rsidR="00A40BC8" w:rsidRDefault="00A40BC8" w:rsidP="00A40BC8">
      <w:r>
        <w:rPr>
          <w:rFonts w:hint="eastAsia"/>
        </w:rPr>
        <w:t>1</w:t>
      </w:r>
      <w:r>
        <w:rPr>
          <w:rFonts w:hint="eastAsia"/>
        </w:rPr>
        <w:t>，登入</w:t>
      </w:r>
      <w:r>
        <w:rPr>
          <w:rFonts w:hint="eastAsia"/>
        </w:rPr>
        <w:t>/</w:t>
      </w:r>
      <w:r>
        <w:rPr>
          <w:rFonts w:hint="eastAsia"/>
        </w:rPr>
        <w:t>登出记录类（</w:t>
      </w:r>
      <w:proofErr w:type="spellStart"/>
      <w:r>
        <w:rPr>
          <w:rFonts w:hint="eastAsia"/>
        </w:rPr>
        <w:t>LogRec</w:t>
      </w:r>
      <w:proofErr w:type="spellEnd"/>
      <w:r>
        <w:rPr>
          <w:rFonts w:hint="eastAsia"/>
        </w:rPr>
        <w:t>）类图：</w:t>
      </w:r>
    </w:p>
    <w:p w:rsidR="00A40BC8" w:rsidRDefault="00A40BC8" w:rsidP="00A40BC8">
      <w:pPr>
        <w:jc w:val="center"/>
      </w:pPr>
    </w:p>
    <w:p w:rsidR="00A40BC8" w:rsidRDefault="00A40BC8" w:rsidP="00A40BC8">
      <w:pPr>
        <w:jc w:val="center"/>
      </w:pPr>
    </w:p>
    <w:p w:rsidR="00A40BC8" w:rsidRDefault="00A40BC8" w:rsidP="00A40BC8">
      <w:pPr>
        <w:rPr>
          <w:rStyle w:val="aa"/>
          <w:i w:val="0"/>
        </w:rPr>
      </w:pPr>
      <w:r>
        <w:rPr>
          <w:rStyle w:val="aa"/>
          <w:rFonts w:hint="eastAsia"/>
          <w:i w:val="0"/>
        </w:rPr>
        <w:t>2</w:t>
      </w:r>
      <w:r>
        <w:rPr>
          <w:rStyle w:val="aa"/>
          <w:rFonts w:hint="eastAsia"/>
          <w:i w:val="0"/>
        </w:rPr>
        <w:t>，登入</w:t>
      </w:r>
      <w:r>
        <w:rPr>
          <w:rStyle w:val="aa"/>
          <w:rFonts w:hint="eastAsia"/>
          <w:i w:val="0"/>
        </w:rPr>
        <w:t>/</w:t>
      </w:r>
      <w:r>
        <w:rPr>
          <w:rStyle w:val="aa"/>
          <w:rFonts w:hint="eastAsia"/>
          <w:i w:val="0"/>
        </w:rPr>
        <w:t>登出记录类（</w:t>
      </w:r>
      <w:proofErr w:type="spellStart"/>
      <w:r>
        <w:rPr>
          <w:rStyle w:val="aa"/>
          <w:rFonts w:hint="eastAsia"/>
          <w:i w:val="0"/>
        </w:rPr>
        <w:t>LogRec</w:t>
      </w:r>
      <w:proofErr w:type="spellEnd"/>
      <w:r>
        <w:rPr>
          <w:rStyle w:val="aa"/>
          <w:rFonts w:hint="eastAsia"/>
          <w:i w:val="0"/>
        </w:rPr>
        <w:t>）成员变量说明：</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A40BC8" w:rsidTr="001D1AF8">
        <w:tc>
          <w:tcPr>
            <w:tcW w:w="2840" w:type="dxa"/>
          </w:tcPr>
          <w:p w:rsidR="00A40BC8" w:rsidRDefault="00A40BC8" w:rsidP="001D1AF8">
            <w:pPr>
              <w:rPr>
                <w:b/>
              </w:rPr>
            </w:pPr>
            <w:r>
              <w:rPr>
                <w:rFonts w:hint="eastAsia"/>
                <w:b/>
              </w:rPr>
              <w:t>成员变量定义</w:t>
            </w:r>
          </w:p>
        </w:tc>
        <w:tc>
          <w:tcPr>
            <w:tcW w:w="2841" w:type="dxa"/>
          </w:tcPr>
          <w:p w:rsidR="00A40BC8" w:rsidRDefault="00A40BC8" w:rsidP="001D1AF8">
            <w:pPr>
              <w:rPr>
                <w:b/>
              </w:rPr>
            </w:pPr>
            <w:r>
              <w:rPr>
                <w:rFonts w:hint="eastAsia"/>
                <w:b/>
              </w:rPr>
              <w:t>成员变量说明</w:t>
            </w:r>
          </w:p>
        </w:tc>
        <w:tc>
          <w:tcPr>
            <w:tcW w:w="2841" w:type="dxa"/>
          </w:tcPr>
          <w:p w:rsidR="00A40BC8" w:rsidRDefault="00A40BC8" w:rsidP="001D1AF8">
            <w:pPr>
              <w:rPr>
                <w:b/>
              </w:rPr>
            </w:pPr>
            <w:r>
              <w:rPr>
                <w:rFonts w:hint="eastAsia"/>
                <w:b/>
              </w:rPr>
              <w:t>备注</w:t>
            </w:r>
          </w:p>
        </w:tc>
      </w:tr>
      <w:tr w:rsidR="00A40BC8" w:rsidTr="001D1AF8">
        <w:tc>
          <w:tcPr>
            <w:tcW w:w="2840" w:type="dxa"/>
          </w:tcPr>
          <w:p w:rsidR="00A40BC8" w:rsidRDefault="00A40BC8" w:rsidP="001D1AF8"/>
        </w:tc>
        <w:tc>
          <w:tcPr>
            <w:tcW w:w="2841" w:type="dxa"/>
          </w:tcPr>
          <w:p w:rsidR="00A40BC8" w:rsidRDefault="00A40BC8" w:rsidP="001D1AF8"/>
        </w:tc>
        <w:tc>
          <w:tcPr>
            <w:tcW w:w="2841" w:type="dxa"/>
          </w:tcPr>
          <w:p w:rsidR="00A40BC8" w:rsidRDefault="00A40BC8" w:rsidP="001D1AF8"/>
        </w:tc>
      </w:tr>
      <w:tr w:rsidR="00A40BC8" w:rsidTr="001D1AF8">
        <w:tc>
          <w:tcPr>
            <w:tcW w:w="2840" w:type="dxa"/>
          </w:tcPr>
          <w:p w:rsidR="00A40BC8" w:rsidRDefault="00A40BC8" w:rsidP="001D1AF8"/>
        </w:tc>
        <w:tc>
          <w:tcPr>
            <w:tcW w:w="2841" w:type="dxa"/>
          </w:tcPr>
          <w:p w:rsidR="00A40BC8" w:rsidRDefault="00A40BC8" w:rsidP="001D1AF8"/>
        </w:tc>
        <w:tc>
          <w:tcPr>
            <w:tcW w:w="2841" w:type="dxa"/>
          </w:tcPr>
          <w:p w:rsidR="00A40BC8" w:rsidRDefault="00A40BC8" w:rsidP="001D1AF8"/>
        </w:tc>
      </w:tr>
      <w:tr w:rsidR="00A40BC8" w:rsidTr="001D1AF8">
        <w:tc>
          <w:tcPr>
            <w:tcW w:w="2840" w:type="dxa"/>
          </w:tcPr>
          <w:p w:rsidR="00A40BC8" w:rsidRDefault="00A40BC8" w:rsidP="001D1AF8"/>
        </w:tc>
        <w:tc>
          <w:tcPr>
            <w:tcW w:w="2841" w:type="dxa"/>
          </w:tcPr>
          <w:p w:rsidR="00A40BC8" w:rsidRDefault="00A40BC8" w:rsidP="001D1AF8"/>
        </w:tc>
        <w:tc>
          <w:tcPr>
            <w:tcW w:w="2841" w:type="dxa"/>
          </w:tcPr>
          <w:p w:rsidR="00A40BC8" w:rsidRDefault="00A40BC8" w:rsidP="001D1AF8"/>
        </w:tc>
      </w:tr>
      <w:tr w:rsidR="00A40BC8" w:rsidTr="001D1AF8">
        <w:tc>
          <w:tcPr>
            <w:tcW w:w="2840" w:type="dxa"/>
          </w:tcPr>
          <w:p w:rsidR="00A40BC8" w:rsidRDefault="00A40BC8" w:rsidP="001D1AF8"/>
        </w:tc>
        <w:tc>
          <w:tcPr>
            <w:tcW w:w="2841" w:type="dxa"/>
          </w:tcPr>
          <w:p w:rsidR="00A40BC8" w:rsidRDefault="00A40BC8" w:rsidP="001D1AF8"/>
        </w:tc>
        <w:tc>
          <w:tcPr>
            <w:tcW w:w="2841" w:type="dxa"/>
          </w:tcPr>
          <w:p w:rsidR="00A40BC8" w:rsidRDefault="00A40BC8" w:rsidP="001D1AF8"/>
        </w:tc>
      </w:tr>
      <w:tr w:rsidR="00A40BC8" w:rsidTr="001D1AF8">
        <w:tc>
          <w:tcPr>
            <w:tcW w:w="2840" w:type="dxa"/>
          </w:tcPr>
          <w:p w:rsidR="00A40BC8" w:rsidRDefault="00A40BC8" w:rsidP="001D1AF8"/>
        </w:tc>
        <w:tc>
          <w:tcPr>
            <w:tcW w:w="2841" w:type="dxa"/>
          </w:tcPr>
          <w:p w:rsidR="00A40BC8" w:rsidRDefault="00A40BC8" w:rsidP="001D1AF8"/>
        </w:tc>
        <w:tc>
          <w:tcPr>
            <w:tcW w:w="2841" w:type="dxa"/>
          </w:tcPr>
          <w:p w:rsidR="00A40BC8" w:rsidRDefault="00A40BC8" w:rsidP="001D1AF8"/>
        </w:tc>
      </w:tr>
    </w:tbl>
    <w:p w:rsidR="00A40BC8" w:rsidRDefault="00A40BC8" w:rsidP="00A40BC8">
      <w:pPr>
        <w:rPr>
          <w:rStyle w:val="aa"/>
          <w:i w:val="0"/>
        </w:rPr>
      </w:pPr>
    </w:p>
    <w:p w:rsidR="00A40BC8" w:rsidRDefault="00A40BC8" w:rsidP="00A40BC8">
      <w:pPr>
        <w:pStyle w:val="a0"/>
        <w:rPr>
          <w:rStyle w:val="aa"/>
          <w:i w:val="0"/>
        </w:rPr>
      </w:pPr>
      <w:bookmarkStart w:id="3" w:name="_Toc233921852"/>
      <w:r>
        <w:rPr>
          <w:rStyle w:val="aa"/>
          <w:rFonts w:hint="eastAsia"/>
          <w:i w:val="0"/>
        </w:rPr>
        <w:t>匹配的用户登录记录类</w:t>
      </w:r>
      <w:bookmarkEnd w:id="3"/>
    </w:p>
    <w:p w:rsidR="00A40BC8" w:rsidRDefault="00A40BC8" w:rsidP="00A40BC8">
      <w:pPr>
        <w:rPr>
          <w:rStyle w:val="aa"/>
          <w:i w:val="0"/>
        </w:rPr>
      </w:pPr>
      <w:r>
        <w:rPr>
          <w:rFonts w:hint="eastAsia"/>
        </w:rPr>
        <w:t>1</w:t>
      </w:r>
      <w:r>
        <w:rPr>
          <w:rFonts w:hint="eastAsia"/>
        </w:rPr>
        <w:t>，</w:t>
      </w:r>
      <w:r>
        <w:rPr>
          <w:rStyle w:val="aa"/>
          <w:rFonts w:hint="eastAsia"/>
          <w:i w:val="0"/>
        </w:rPr>
        <w:t>匹配的用户登录记录类（</w:t>
      </w:r>
      <w:proofErr w:type="spellStart"/>
      <w:r>
        <w:rPr>
          <w:rStyle w:val="aa"/>
          <w:rFonts w:hint="eastAsia"/>
          <w:i w:val="0"/>
        </w:rPr>
        <w:t>MLogRec</w:t>
      </w:r>
      <w:proofErr w:type="spellEnd"/>
      <w:r>
        <w:rPr>
          <w:rStyle w:val="aa"/>
          <w:rFonts w:hint="eastAsia"/>
          <w:i w:val="0"/>
        </w:rPr>
        <w:t>）类图：</w:t>
      </w:r>
    </w:p>
    <w:p w:rsidR="00A40BC8" w:rsidRDefault="00A40BC8" w:rsidP="00A40BC8">
      <w:pPr>
        <w:rPr>
          <w:rStyle w:val="aa"/>
          <w:i w:val="0"/>
        </w:rPr>
      </w:pPr>
      <w:r>
        <w:rPr>
          <w:rStyle w:val="aa"/>
          <w:rFonts w:hint="eastAsia"/>
          <w:i w:val="0"/>
        </w:rPr>
        <w:tab/>
      </w:r>
      <w:r>
        <w:rPr>
          <w:rStyle w:val="aa"/>
          <w:rFonts w:hint="eastAsia"/>
          <w:i w:val="0"/>
        </w:rPr>
        <w:tab/>
      </w:r>
      <w:r>
        <w:rPr>
          <w:rStyle w:val="aa"/>
          <w:rFonts w:hint="eastAsia"/>
          <w:i w:val="0"/>
        </w:rPr>
        <w:tab/>
      </w:r>
      <w:r>
        <w:rPr>
          <w:rStyle w:val="aa"/>
          <w:rFonts w:hint="eastAsia"/>
          <w:i w:val="0"/>
        </w:rPr>
        <w:tab/>
      </w:r>
      <w:r>
        <w:rPr>
          <w:rStyle w:val="aa"/>
          <w:rFonts w:hint="eastAsia"/>
          <w:i w:val="0"/>
        </w:rPr>
        <w:tab/>
      </w:r>
      <w:r>
        <w:rPr>
          <w:rStyle w:val="aa"/>
          <w:rFonts w:hint="eastAsia"/>
          <w:i w:val="0"/>
        </w:rPr>
        <w:tab/>
      </w:r>
      <w:r>
        <w:rPr>
          <w:rStyle w:val="aa"/>
          <w:rFonts w:hint="eastAsia"/>
          <w:i w:val="0"/>
        </w:rPr>
        <w:tab/>
      </w:r>
      <w:r>
        <w:rPr>
          <w:rStyle w:val="aa"/>
          <w:rFonts w:hint="eastAsia"/>
          <w:i w:val="0"/>
        </w:rPr>
        <w:tab/>
      </w:r>
      <w:r>
        <w:rPr>
          <w:rStyle w:val="aa"/>
          <w:rFonts w:hint="eastAsia"/>
          <w:i w:val="0"/>
        </w:rPr>
        <w:tab/>
      </w:r>
      <w:r>
        <w:rPr>
          <w:rStyle w:val="aa"/>
          <w:rFonts w:hint="eastAsia"/>
          <w:i w:val="0"/>
        </w:rPr>
        <w:tab/>
      </w:r>
      <w:r>
        <w:rPr>
          <w:rStyle w:val="aa"/>
          <w:rFonts w:hint="eastAsia"/>
          <w:i w:val="0"/>
        </w:rPr>
        <w:tab/>
      </w:r>
    </w:p>
    <w:p w:rsidR="00A40BC8" w:rsidRDefault="00A40BC8" w:rsidP="00A40BC8">
      <w:pPr>
        <w:rPr>
          <w:rStyle w:val="aa"/>
          <w:i w:val="0"/>
        </w:rPr>
      </w:pPr>
    </w:p>
    <w:p w:rsidR="00A40BC8" w:rsidRPr="003414E5" w:rsidRDefault="00A40BC8" w:rsidP="00A40BC8">
      <w:pPr>
        <w:rPr>
          <w:rStyle w:val="aa"/>
          <w:i w:val="0"/>
        </w:rPr>
      </w:pPr>
    </w:p>
    <w:p w:rsidR="00A40BC8" w:rsidRDefault="00A40BC8" w:rsidP="00A40BC8">
      <w:pPr>
        <w:rPr>
          <w:rStyle w:val="aa"/>
          <w:i w:val="0"/>
        </w:rPr>
      </w:pPr>
      <w:r>
        <w:rPr>
          <w:rStyle w:val="aa"/>
          <w:rFonts w:hint="eastAsia"/>
          <w:i w:val="0"/>
        </w:rPr>
        <w:t>2</w:t>
      </w:r>
      <w:r>
        <w:rPr>
          <w:rStyle w:val="aa"/>
          <w:rFonts w:hint="eastAsia"/>
          <w:i w:val="0"/>
        </w:rPr>
        <w:t>，匹配的用户登录记录类（</w:t>
      </w:r>
      <w:proofErr w:type="spellStart"/>
      <w:r>
        <w:rPr>
          <w:rStyle w:val="aa"/>
          <w:rFonts w:hint="eastAsia"/>
          <w:i w:val="0"/>
        </w:rPr>
        <w:t>MLogRec</w:t>
      </w:r>
      <w:proofErr w:type="spellEnd"/>
      <w:r>
        <w:rPr>
          <w:rStyle w:val="aa"/>
          <w:rFonts w:hint="eastAsia"/>
          <w:i w:val="0"/>
        </w:rPr>
        <w:t>）成员变量说明：</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3446"/>
        <w:gridCol w:w="2841"/>
      </w:tblGrid>
      <w:tr w:rsidR="00A40BC8" w:rsidTr="001D1AF8">
        <w:tc>
          <w:tcPr>
            <w:tcW w:w="2235" w:type="dxa"/>
          </w:tcPr>
          <w:p w:rsidR="00A40BC8" w:rsidRDefault="00A40BC8" w:rsidP="001D1AF8">
            <w:pPr>
              <w:rPr>
                <w:b/>
              </w:rPr>
            </w:pPr>
            <w:r>
              <w:rPr>
                <w:rFonts w:hint="eastAsia"/>
                <w:b/>
              </w:rPr>
              <w:t>成员变量定义</w:t>
            </w:r>
          </w:p>
        </w:tc>
        <w:tc>
          <w:tcPr>
            <w:tcW w:w="3446" w:type="dxa"/>
          </w:tcPr>
          <w:p w:rsidR="00A40BC8" w:rsidRDefault="00A40BC8" w:rsidP="001D1AF8">
            <w:pPr>
              <w:rPr>
                <w:b/>
              </w:rPr>
            </w:pPr>
            <w:r>
              <w:rPr>
                <w:rFonts w:hint="eastAsia"/>
                <w:b/>
              </w:rPr>
              <w:t>成员变量说明</w:t>
            </w:r>
          </w:p>
        </w:tc>
        <w:tc>
          <w:tcPr>
            <w:tcW w:w="2841" w:type="dxa"/>
          </w:tcPr>
          <w:p w:rsidR="00A40BC8" w:rsidRDefault="00A40BC8" w:rsidP="001D1AF8">
            <w:pPr>
              <w:rPr>
                <w:b/>
              </w:rPr>
            </w:pPr>
            <w:r>
              <w:rPr>
                <w:rFonts w:hint="eastAsia"/>
                <w:b/>
              </w:rPr>
              <w:t>备注</w:t>
            </w:r>
          </w:p>
        </w:tc>
      </w:tr>
      <w:tr w:rsidR="00A40BC8" w:rsidTr="001D1AF8">
        <w:tc>
          <w:tcPr>
            <w:tcW w:w="2235" w:type="dxa"/>
          </w:tcPr>
          <w:p w:rsidR="00A40BC8" w:rsidRDefault="00A40BC8" w:rsidP="001D1AF8"/>
        </w:tc>
        <w:tc>
          <w:tcPr>
            <w:tcW w:w="3446" w:type="dxa"/>
          </w:tcPr>
          <w:p w:rsidR="00A40BC8" w:rsidRDefault="00A40BC8" w:rsidP="001D1AF8"/>
        </w:tc>
        <w:tc>
          <w:tcPr>
            <w:tcW w:w="2841" w:type="dxa"/>
          </w:tcPr>
          <w:p w:rsidR="00A40BC8" w:rsidRDefault="00A40BC8" w:rsidP="001D1AF8"/>
        </w:tc>
      </w:tr>
      <w:tr w:rsidR="00A40BC8" w:rsidTr="001D1AF8">
        <w:tc>
          <w:tcPr>
            <w:tcW w:w="2235" w:type="dxa"/>
          </w:tcPr>
          <w:p w:rsidR="00A40BC8" w:rsidRDefault="00A40BC8" w:rsidP="001D1AF8"/>
        </w:tc>
        <w:tc>
          <w:tcPr>
            <w:tcW w:w="3446" w:type="dxa"/>
          </w:tcPr>
          <w:p w:rsidR="00A40BC8" w:rsidRDefault="00A40BC8" w:rsidP="001D1AF8"/>
        </w:tc>
        <w:tc>
          <w:tcPr>
            <w:tcW w:w="2841" w:type="dxa"/>
          </w:tcPr>
          <w:p w:rsidR="00A40BC8" w:rsidRDefault="00A40BC8" w:rsidP="001D1AF8"/>
        </w:tc>
      </w:tr>
      <w:tr w:rsidR="00A40BC8" w:rsidTr="001D1AF8">
        <w:tc>
          <w:tcPr>
            <w:tcW w:w="2235" w:type="dxa"/>
          </w:tcPr>
          <w:p w:rsidR="00A40BC8" w:rsidRDefault="00A40BC8" w:rsidP="001D1AF8"/>
        </w:tc>
        <w:tc>
          <w:tcPr>
            <w:tcW w:w="3446" w:type="dxa"/>
          </w:tcPr>
          <w:p w:rsidR="00A40BC8" w:rsidRDefault="00A40BC8" w:rsidP="001D1AF8"/>
        </w:tc>
        <w:tc>
          <w:tcPr>
            <w:tcW w:w="2841" w:type="dxa"/>
          </w:tcPr>
          <w:p w:rsidR="00A40BC8" w:rsidRDefault="00A40BC8" w:rsidP="001D1AF8"/>
        </w:tc>
      </w:tr>
      <w:tr w:rsidR="00A40BC8" w:rsidTr="001D1AF8">
        <w:tc>
          <w:tcPr>
            <w:tcW w:w="2235" w:type="dxa"/>
          </w:tcPr>
          <w:p w:rsidR="00A40BC8" w:rsidRDefault="00A40BC8" w:rsidP="001D1AF8"/>
        </w:tc>
        <w:tc>
          <w:tcPr>
            <w:tcW w:w="3446" w:type="dxa"/>
          </w:tcPr>
          <w:p w:rsidR="00A40BC8" w:rsidRDefault="00A40BC8" w:rsidP="001D1AF8"/>
        </w:tc>
        <w:tc>
          <w:tcPr>
            <w:tcW w:w="2841" w:type="dxa"/>
          </w:tcPr>
          <w:p w:rsidR="00A40BC8" w:rsidRDefault="00A40BC8" w:rsidP="001D1AF8"/>
        </w:tc>
      </w:tr>
      <w:tr w:rsidR="00A40BC8" w:rsidTr="001D1AF8">
        <w:tc>
          <w:tcPr>
            <w:tcW w:w="2235" w:type="dxa"/>
          </w:tcPr>
          <w:p w:rsidR="00A40BC8" w:rsidRDefault="00A40BC8" w:rsidP="001D1AF8"/>
        </w:tc>
        <w:tc>
          <w:tcPr>
            <w:tcW w:w="3446" w:type="dxa"/>
          </w:tcPr>
          <w:p w:rsidR="00A40BC8" w:rsidRDefault="00A40BC8" w:rsidP="001D1AF8"/>
        </w:tc>
        <w:tc>
          <w:tcPr>
            <w:tcW w:w="2841" w:type="dxa"/>
          </w:tcPr>
          <w:p w:rsidR="00A40BC8" w:rsidRDefault="00A40BC8" w:rsidP="001D1AF8"/>
        </w:tc>
      </w:tr>
      <w:tr w:rsidR="00A40BC8" w:rsidTr="001D1AF8">
        <w:trPr>
          <w:trHeight w:val="70"/>
        </w:trPr>
        <w:tc>
          <w:tcPr>
            <w:tcW w:w="2235" w:type="dxa"/>
          </w:tcPr>
          <w:p w:rsidR="00A40BC8" w:rsidRDefault="00A40BC8" w:rsidP="001D1AF8"/>
        </w:tc>
        <w:tc>
          <w:tcPr>
            <w:tcW w:w="3446" w:type="dxa"/>
          </w:tcPr>
          <w:p w:rsidR="00A40BC8" w:rsidRDefault="00A40BC8" w:rsidP="001D1AF8"/>
        </w:tc>
        <w:tc>
          <w:tcPr>
            <w:tcW w:w="2841" w:type="dxa"/>
          </w:tcPr>
          <w:p w:rsidR="00A40BC8" w:rsidRDefault="00A40BC8" w:rsidP="001D1AF8"/>
        </w:tc>
      </w:tr>
    </w:tbl>
    <w:p w:rsidR="00A40BC8" w:rsidRDefault="00A40BC8" w:rsidP="00A40BC8"/>
    <w:p w:rsidR="00A40BC8" w:rsidRDefault="00A40BC8" w:rsidP="00A40BC8">
      <w:pPr>
        <w:pStyle w:val="ad"/>
        <w:numPr>
          <w:ilvl w:val="1"/>
          <w:numId w:val="2"/>
        </w:numPr>
      </w:pPr>
      <w:r>
        <w:rPr>
          <w:rFonts w:hint="eastAsia"/>
        </w:rPr>
        <w:t>数据库表设计</w:t>
      </w:r>
    </w:p>
    <w:p w:rsidR="00A40BC8" w:rsidRDefault="00A40BC8" w:rsidP="00A40BC8">
      <w:r>
        <w:rPr>
          <w:rFonts w:hint="eastAsia"/>
        </w:rPr>
        <w:t>根据需求，设计出如下数据库表结构：</w:t>
      </w:r>
    </w:p>
    <w:p w:rsidR="00A40BC8" w:rsidRDefault="00B45E92" w:rsidP="00A40BC8">
      <w:r>
        <w:rPr>
          <w:noProof/>
        </w:rPr>
        <w:lastRenderedPageBreak/>
        <w:drawing>
          <wp:inline distT="0" distB="0" distL="0" distR="0" wp14:anchorId="3D655DF7" wp14:editId="25103353">
            <wp:extent cx="1813717" cy="2316681"/>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3717" cy="2316681"/>
                    </a:xfrm>
                    <a:prstGeom prst="rect">
                      <a:avLst/>
                    </a:prstGeom>
                  </pic:spPr>
                </pic:pic>
              </a:graphicData>
            </a:graphic>
          </wp:inline>
        </w:drawing>
      </w:r>
      <w:r>
        <w:rPr>
          <w:noProof/>
        </w:rPr>
        <w:drawing>
          <wp:inline distT="0" distB="0" distL="0" distR="0" wp14:anchorId="6AC3A634" wp14:editId="00F26616">
            <wp:extent cx="5274310" cy="16579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57985"/>
                    </a:xfrm>
                    <a:prstGeom prst="rect">
                      <a:avLst/>
                    </a:prstGeom>
                  </pic:spPr>
                </pic:pic>
              </a:graphicData>
            </a:graphic>
          </wp:inline>
        </w:drawing>
      </w:r>
    </w:p>
    <w:p w:rsidR="00B45E92" w:rsidRDefault="00B45E92" w:rsidP="00A40BC8">
      <w:r>
        <w:rPr>
          <w:noProof/>
        </w:rPr>
        <w:drawing>
          <wp:inline distT="0" distB="0" distL="0" distR="0" wp14:anchorId="12C1EE67" wp14:editId="015A917A">
            <wp:extent cx="5274310" cy="15303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30350"/>
                    </a:xfrm>
                    <a:prstGeom prst="rect">
                      <a:avLst/>
                    </a:prstGeom>
                  </pic:spPr>
                </pic:pic>
              </a:graphicData>
            </a:graphic>
          </wp:inline>
        </w:drawing>
      </w:r>
    </w:p>
    <w:p w:rsidR="00B45E92" w:rsidRDefault="00B45E92" w:rsidP="00A40BC8">
      <w:r>
        <w:rPr>
          <w:noProof/>
        </w:rPr>
        <w:drawing>
          <wp:inline distT="0" distB="0" distL="0" distR="0" wp14:anchorId="0915D6E9" wp14:editId="53E21959">
            <wp:extent cx="5274310" cy="18954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95475"/>
                    </a:xfrm>
                    <a:prstGeom prst="rect">
                      <a:avLst/>
                    </a:prstGeom>
                  </pic:spPr>
                </pic:pic>
              </a:graphicData>
            </a:graphic>
          </wp:inline>
        </w:drawing>
      </w:r>
    </w:p>
    <w:p w:rsidR="00B45E92" w:rsidRDefault="00B45E92" w:rsidP="00A40BC8">
      <w:r>
        <w:rPr>
          <w:noProof/>
        </w:rPr>
        <w:lastRenderedPageBreak/>
        <w:drawing>
          <wp:inline distT="0" distB="0" distL="0" distR="0" wp14:anchorId="27455C5C" wp14:editId="0D971C93">
            <wp:extent cx="5274310" cy="17303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30375"/>
                    </a:xfrm>
                    <a:prstGeom prst="rect">
                      <a:avLst/>
                    </a:prstGeom>
                  </pic:spPr>
                </pic:pic>
              </a:graphicData>
            </a:graphic>
          </wp:inline>
        </w:drawing>
      </w:r>
    </w:p>
    <w:p w:rsidR="00B45E92" w:rsidRDefault="00B45E92" w:rsidP="00A40BC8">
      <w:r>
        <w:rPr>
          <w:noProof/>
        </w:rPr>
        <w:drawing>
          <wp:inline distT="0" distB="0" distL="0" distR="0" wp14:anchorId="20407A22" wp14:editId="3194EFF3">
            <wp:extent cx="5274310" cy="16744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74495"/>
                    </a:xfrm>
                    <a:prstGeom prst="rect">
                      <a:avLst/>
                    </a:prstGeom>
                  </pic:spPr>
                </pic:pic>
              </a:graphicData>
            </a:graphic>
          </wp:inline>
        </w:drawing>
      </w:r>
    </w:p>
    <w:p w:rsidR="00B45E92" w:rsidRDefault="00B45E92" w:rsidP="00A40BC8">
      <w:r>
        <w:rPr>
          <w:noProof/>
        </w:rPr>
        <w:drawing>
          <wp:inline distT="0" distB="0" distL="0" distR="0" wp14:anchorId="094B9710" wp14:editId="7191731C">
            <wp:extent cx="5274310" cy="15786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78610"/>
                    </a:xfrm>
                    <a:prstGeom prst="rect">
                      <a:avLst/>
                    </a:prstGeom>
                  </pic:spPr>
                </pic:pic>
              </a:graphicData>
            </a:graphic>
          </wp:inline>
        </w:drawing>
      </w:r>
    </w:p>
    <w:p w:rsidR="00B45E92" w:rsidRDefault="00B45E92" w:rsidP="00A40BC8">
      <w:r>
        <w:rPr>
          <w:noProof/>
        </w:rPr>
        <w:drawing>
          <wp:inline distT="0" distB="0" distL="0" distR="0" wp14:anchorId="14218CF8" wp14:editId="3495F2C5">
            <wp:extent cx="5274310" cy="18034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03400"/>
                    </a:xfrm>
                    <a:prstGeom prst="rect">
                      <a:avLst/>
                    </a:prstGeom>
                  </pic:spPr>
                </pic:pic>
              </a:graphicData>
            </a:graphic>
          </wp:inline>
        </w:drawing>
      </w:r>
    </w:p>
    <w:p w:rsidR="00B45E92" w:rsidRDefault="00B45E92" w:rsidP="00A40BC8">
      <w:r>
        <w:rPr>
          <w:noProof/>
        </w:rPr>
        <w:drawing>
          <wp:inline distT="0" distB="0" distL="0" distR="0" wp14:anchorId="3B25F137" wp14:editId="391647B8">
            <wp:extent cx="5274310" cy="15398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39875"/>
                    </a:xfrm>
                    <a:prstGeom prst="rect">
                      <a:avLst/>
                    </a:prstGeom>
                  </pic:spPr>
                </pic:pic>
              </a:graphicData>
            </a:graphic>
          </wp:inline>
        </w:drawing>
      </w:r>
    </w:p>
    <w:p w:rsidR="00B45E92" w:rsidRDefault="00B45E92" w:rsidP="00A40BC8">
      <w:pPr>
        <w:rPr>
          <w:rFonts w:hint="eastAsia"/>
        </w:rPr>
      </w:pPr>
      <w:r>
        <w:rPr>
          <w:noProof/>
        </w:rPr>
        <w:lastRenderedPageBreak/>
        <w:drawing>
          <wp:inline distT="0" distB="0" distL="0" distR="0" wp14:anchorId="1315C84B" wp14:editId="62A2951C">
            <wp:extent cx="5274310" cy="15494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49400"/>
                    </a:xfrm>
                    <a:prstGeom prst="rect">
                      <a:avLst/>
                    </a:prstGeom>
                  </pic:spPr>
                </pic:pic>
              </a:graphicData>
            </a:graphic>
          </wp:inline>
        </w:drawing>
      </w:r>
    </w:p>
    <w:p w:rsidR="00A40BC8" w:rsidRDefault="00A40BC8" w:rsidP="00B45E92">
      <w:pPr>
        <w:pStyle w:val="ad"/>
        <w:numPr>
          <w:ilvl w:val="1"/>
          <w:numId w:val="2"/>
        </w:numPr>
      </w:pPr>
      <w:r>
        <w:rPr>
          <w:rFonts w:hint="eastAsia"/>
        </w:rPr>
        <w:t xml:space="preserve">Client </w:t>
      </w:r>
      <w:r>
        <w:rPr>
          <w:rFonts w:hint="eastAsia"/>
        </w:rPr>
        <w:t>类</w:t>
      </w:r>
      <w:r w:rsidR="00B45E92">
        <w:rPr>
          <w:rFonts w:hint="eastAsia"/>
        </w:rPr>
        <w:t>（一直到</w:t>
      </w:r>
      <w:r w:rsidR="00B45E92">
        <w:rPr>
          <w:rFonts w:hint="eastAsia"/>
        </w:rPr>
        <w:t>5</w:t>
      </w:r>
      <w:r w:rsidR="00B45E92">
        <w:t>.15.3</w:t>
      </w:r>
      <w:r w:rsidR="00B45E92">
        <w:rPr>
          <w:rFonts w:hint="eastAsia"/>
        </w:rPr>
        <w:t>为非具体系统部分的类的介绍，</w:t>
      </w:r>
      <w:r w:rsidR="00B45E92">
        <w:rPr>
          <w:rFonts w:hint="eastAsia"/>
        </w:rPr>
        <w:t>5</w:t>
      </w:r>
      <w:r w:rsidR="00B45E92">
        <w:t>.15.3</w:t>
      </w:r>
      <w:r w:rsidR="00B45E92">
        <w:rPr>
          <w:rFonts w:hint="eastAsia"/>
        </w:rPr>
        <w:t>以后为具体类的介绍，需要可以直接跳转）</w:t>
      </w:r>
    </w:p>
    <w:p w:rsidR="00A40BC8" w:rsidRDefault="00A40BC8" w:rsidP="00A40BC8">
      <w:pPr>
        <w:ind w:firstLineChars="200" w:firstLine="420"/>
        <w:rPr>
          <w:b/>
        </w:rPr>
      </w:pPr>
      <w:r>
        <w:rPr>
          <w:rFonts w:hint="eastAsia"/>
        </w:rPr>
        <w:t>Client</w:t>
      </w:r>
      <w:r>
        <w:rPr>
          <w:rStyle w:val="a9"/>
          <w:rFonts w:hint="eastAsia"/>
          <w:b w:val="0"/>
          <w:szCs w:val="21"/>
        </w:rPr>
        <w:t>类封装数据采集系统客户端的所有功能</w:t>
      </w:r>
      <w:r>
        <w:rPr>
          <w:rStyle w:val="a9"/>
          <w:rFonts w:ascii="宋体" w:hAnsi="宋体" w:hint="eastAsia"/>
          <w:b w:val="0"/>
          <w:szCs w:val="21"/>
        </w:rPr>
        <w:t>。</w:t>
      </w:r>
    </w:p>
    <w:p w:rsidR="00A40BC8" w:rsidRDefault="00A40BC8" w:rsidP="00A40BC8">
      <w:pPr>
        <w:pStyle w:val="a0"/>
      </w:pPr>
      <w:r>
        <w:rPr>
          <w:rFonts w:hint="eastAsia"/>
        </w:rPr>
        <w:t>Client</w:t>
      </w:r>
      <w:r>
        <w:rPr>
          <w:rFonts w:hint="eastAsia"/>
        </w:rPr>
        <w:t>类图</w:t>
      </w:r>
    </w:p>
    <w:p w:rsidR="00A40BC8" w:rsidRDefault="00A40BC8" w:rsidP="00A40BC8">
      <w:pPr>
        <w:rPr>
          <w:rFonts w:ascii="宋体" w:hAnsi="宋体" w:cs="宋体"/>
          <w:kern w:val="0"/>
          <w:sz w:val="24"/>
        </w:rPr>
      </w:pPr>
      <w:r>
        <w:rPr>
          <w:rFonts w:hint="eastAsia"/>
        </w:rPr>
        <w:t xml:space="preserve">    </w:t>
      </w:r>
      <w:r>
        <w:rPr>
          <w:rFonts w:ascii="宋体" w:hAnsi="宋体" w:cs="宋体" w:hint="eastAsia"/>
          <w:kern w:val="0"/>
          <w:sz w:val="24"/>
        </w:rPr>
        <w:t xml:space="preserve"> </w:t>
      </w:r>
    </w:p>
    <w:p w:rsidR="00A40BC8" w:rsidRPr="0051095B" w:rsidRDefault="00A40BC8" w:rsidP="00A40BC8">
      <w:pPr>
        <w:pStyle w:val="a0"/>
        <w:ind w:left="0" w:firstLine="0"/>
      </w:pPr>
      <w:r w:rsidRPr="0051095B">
        <w:rPr>
          <w:rFonts w:hint="eastAsia"/>
        </w:rPr>
        <w:t>Client</w:t>
      </w:r>
      <w:r w:rsidRPr="0051095B">
        <w:rPr>
          <w:rFonts w:hint="eastAsia"/>
        </w:rPr>
        <w:t>类成员</w:t>
      </w:r>
      <w:r>
        <w:rPr>
          <w:rFonts w:hint="eastAsia"/>
        </w:rPr>
        <w:t>变量</w:t>
      </w:r>
      <w:r w:rsidRPr="0051095B">
        <w:rPr>
          <w:rFonts w:hint="eastAsia"/>
        </w:rPr>
        <w:t>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5437"/>
      </w:tblGrid>
      <w:tr w:rsidR="00A40BC8" w:rsidTr="001D1AF8">
        <w:tc>
          <w:tcPr>
            <w:tcW w:w="3085" w:type="dxa"/>
          </w:tcPr>
          <w:p w:rsidR="00A40BC8" w:rsidRDefault="00A40BC8" w:rsidP="001D1AF8">
            <w:pPr>
              <w:jc w:val="center"/>
              <w:rPr>
                <w:b/>
              </w:rPr>
            </w:pPr>
            <w:r>
              <w:rPr>
                <w:rFonts w:hint="eastAsia"/>
                <w:b/>
              </w:rPr>
              <w:t>成员变量定义</w:t>
            </w:r>
          </w:p>
        </w:tc>
        <w:tc>
          <w:tcPr>
            <w:tcW w:w="5437" w:type="dxa"/>
          </w:tcPr>
          <w:p w:rsidR="00A40BC8" w:rsidRDefault="00A40BC8" w:rsidP="001D1AF8">
            <w:pPr>
              <w:jc w:val="center"/>
              <w:rPr>
                <w:b/>
              </w:rPr>
            </w:pPr>
            <w:r>
              <w:rPr>
                <w:rFonts w:hint="eastAsia"/>
                <w:b/>
              </w:rPr>
              <w:t>成员变量说明</w:t>
            </w:r>
          </w:p>
        </w:tc>
      </w:tr>
      <w:tr w:rsidR="00A40BC8" w:rsidTr="001D1AF8">
        <w:tc>
          <w:tcPr>
            <w:tcW w:w="3085" w:type="dxa"/>
          </w:tcPr>
          <w:p w:rsidR="00A40BC8" w:rsidRDefault="00A40BC8" w:rsidP="001D1AF8">
            <w:proofErr w:type="spellStart"/>
            <w:proofErr w:type="gramStart"/>
            <w:r>
              <w:rPr>
                <w:rFonts w:hint="eastAsia"/>
              </w:rPr>
              <w:t>private:LogReader</w:t>
            </w:r>
            <w:proofErr w:type="spellEnd"/>
            <w:proofErr w:type="gramEnd"/>
            <w:r>
              <w:rPr>
                <w:rFonts w:hint="eastAsia"/>
              </w:rPr>
              <w:t xml:space="preserve">&amp; </w:t>
            </w:r>
            <w:proofErr w:type="spellStart"/>
            <w:r>
              <w:rPr>
                <w:rFonts w:hint="eastAsia"/>
              </w:rPr>
              <w:t>m_reader</w:t>
            </w:r>
            <w:proofErr w:type="spellEnd"/>
            <w:r>
              <w:rPr>
                <w:rFonts w:hint="eastAsia"/>
              </w:rPr>
              <w:t>;</w:t>
            </w:r>
          </w:p>
        </w:tc>
        <w:tc>
          <w:tcPr>
            <w:tcW w:w="5437" w:type="dxa"/>
          </w:tcPr>
          <w:p w:rsidR="00A40BC8" w:rsidRDefault="00A40BC8" w:rsidP="001D1AF8">
            <w:r>
              <w:rPr>
                <w:rFonts w:hint="eastAsia"/>
              </w:rPr>
              <w:t>日志读取器完成日志读取的功能</w:t>
            </w:r>
          </w:p>
        </w:tc>
      </w:tr>
      <w:tr w:rsidR="00A40BC8" w:rsidTr="001D1AF8">
        <w:tc>
          <w:tcPr>
            <w:tcW w:w="3085" w:type="dxa"/>
          </w:tcPr>
          <w:p w:rsidR="00A40BC8" w:rsidRDefault="00A40BC8" w:rsidP="001D1AF8">
            <w:proofErr w:type="spellStart"/>
            <w:proofErr w:type="gramStart"/>
            <w:r>
              <w:rPr>
                <w:rFonts w:hint="eastAsia"/>
              </w:rPr>
              <w:t>private:LogSender</w:t>
            </w:r>
            <w:proofErr w:type="spellEnd"/>
            <w:proofErr w:type="gramEnd"/>
            <w:r>
              <w:rPr>
                <w:rFonts w:hint="eastAsia"/>
              </w:rPr>
              <w:t xml:space="preserve">&amp; </w:t>
            </w:r>
            <w:proofErr w:type="spellStart"/>
            <w:r>
              <w:rPr>
                <w:rFonts w:hint="eastAsia"/>
              </w:rPr>
              <w:t>m_sender</w:t>
            </w:r>
            <w:proofErr w:type="spellEnd"/>
            <w:r>
              <w:rPr>
                <w:rFonts w:hint="eastAsia"/>
              </w:rPr>
              <w:t>;</w:t>
            </w:r>
          </w:p>
        </w:tc>
        <w:tc>
          <w:tcPr>
            <w:tcW w:w="5437" w:type="dxa"/>
          </w:tcPr>
          <w:p w:rsidR="00A40BC8" w:rsidRDefault="00A40BC8" w:rsidP="001D1AF8">
            <w:r>
              <w:rPr>
                <w:rFonts w:hint="eastAsia"/>
              </w:rPr>
              <w:t>日志发送器完成日志发送的功能</w:t>
            </w:r>
          </w:p>
        </w:tc>
      </w:tr>
      <w:tr w:rsidR="00A40BC8" w:rsidTr="001D1AF8">
        <w:tc>
          <w:tcPr>
            <w:tcW w:w="3085" w:type="dxa"/>
          </w:tcPr>
          <w:p w:rsidR="00A40BC8" w:rsidRDefault="00A40BC8" w:rsidP="001D1AF8"/>
        </w:tc>
        <w:tc>
          <w:tcPr>
            <w:tcW w:w="5437" w:type="dxa"/>
          </w:tcPr>
          <w:p w:rsidR="00A40BC8" w:rsidRDefault="00A40BC8" w:rsidP="001D1AF8"/>
        </w:tc>
      </w:tr>
    </w:tbl>
    <w:p w:rsidR="00A40BC8" w:rsidRDefault="00A40BC8" w:rsidP="00A40BC8">
      <w:pPr>
        <w:pStyle w:val="a0"/>
      </w:pPr>
      <w:r>
        <w:rPr>
          <w:rFonts w:hint="eastAsia"/>
        </w:rPr>
        <w:t>Client</w:t>
      </w:r>
      <w:r>
        <w:rPr>
          <w:rFonts w:hint="eastAsia"/>
        </w:rPr>
        <w:t>类方法说明</w:t>
      </w:r>
    </w:p>
    <w:p w:rsidR="00A40BC8" w:rsidRDefault="00A40BC8" w:rsidP="00A40BC8">
      <w:pPr>
        <w:numPr>
          <w:ilvl w:val="0"/>
          <w:numId w:val="12"/>
        </w:numPr>
      </w:pPr>
      <w:r>
        <w:rPr>
          <w:rFonts w:hint="eastAsia"/>
        </w:rPr>
        <w:t>构造函数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函数原型</w:t>
            </w:r>
          </w:p>
        </w:tc>
        <w:tc>
          <w:tcPr>
            <w:tcW w:w="6946" w:type="dxa"/>
          </w:tcPr>
          <w:p w:rsidR="00A40BC8" w:rsidRDefault="00A40BC8" w:rsidP="001D1AF8">
            <w:pPr>
              <w:rPr>
                <w:szCs w:val="21"/>
              </w:rPr>
            </w:pPr>
            <w:proofErr w:type="gramStart"/>
            <w:r>
              <w:rPr>
                <w:rFonts w:hint="eastAsia"/>
                <w:szCs w:val="21"/>
              </w:rPr>
              <w:t>Client(</w:t>
            </w:r>
            <w:proofErr w:type="spellStart"/>
            <w:proofErr w:type="gramEnd"/>
            <w:r>
              <w:rPr>
                <w:rFonts w:hint="eastAsia"/>
                <w:szCs w:val="21"/>
              </w:rPr>
              <w:t>LogReader</w:t>
            </w:r>
            <w:proofErr w:type="spellEnd"/>
            <w:r>
              <w:rPr>
                <w:rFonts w:hint="eastAsia"/>
                <w:szCs w:val="21"/>
              </w:rPr>
              <w:t xml:space="preserve">&amp; reader, </w:t>
            </w:r>
            <w:proofErr w:type="spellStart"/>
            <w:r>
              <w:rPr>
                <w:rFonts w:hint="eastAsia"/>
                <w:szCs w:val="21"/>
              </w:rPr>
              <w:t>LogSender</w:t>
            </w:r>
            <w:proofErr w:type="spellEnd"/>
            <w:r>
              <w:rPr>
                <w:rFonts w:hint="eastAsia"/>
                <w:szCs w:val="21"/>
              </w:rPr>
              <w:t>&amp; sender);</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reader:</w:t>
            </w:r>
            <w:r>
              <w:rPr>
                <w:rFonts w:hint="eastAsia"/>
                <w:szCs w:val="21"/>
              </w:rPr>
              <w:t>日记读取器</w:t>
            </w:r>
          </w:p>
          <w:p w:rsidR="00A40BC8" w:rsidRPr="00B40053" w:rsidRDefault="00A40BC8" w:rsidP="001D1AF8">
            <w:pPr>
              <w:rPr>
                <w:rStyle w:val="ac"/>
              </w:rPr>
            </w:pPr>
            <w:r>
              <w:rPr>
                <w:rFonts w:hint="eastAsia"/>
                <w:szCs w:val="21"/>
              </w:rPr>
              <w:t>sender:</w:t>
            </w:r>
            <w:r>
              <w:rPr>
                <w:rFonts w:hint="eastAsia"/>
                <w:szCs w:val="21"/>
              </w:rPr>
              <w:t>日志发送器</w:t>
            </w:r>
            <w:r>
              <w:rPr>
                <w:rFonts w:hint="eastAsia"/>
                <w:szCs w:val="21"/>
              </w:rPr>
              <w:t>(</w:t>
            </w:r>
            <w:proofErr w:type="spellStart"/>
            <w:r>
              <w:rPr>
                <w:rFonts w:hint="eastAsia"/>
                <w:szCs w:val="21"/>
              </w:rPr>
              <w:t>SocketSender</w:t>
            </w:r>
            <w:proofErr w:type="spellEnd"/>
            <w:r>
              <w:rPr>
                <w:rFonts w:hint="eastAsia"/>
                <w:szCs w:val="21"/>
              </w:rPr>
              <w:t>或</w:t>
            </w:r>
            <w:proofErr w:type="spellStart"/>
            <w:r>
              <w:rPr>
                <w:rFonts w:hint="eastAsia"/>
                <w:szCs w:val="21"/>
              </w:rPr>
              <w:t>ConsoleSender</w:t>
            </w:r>
            <w:proofErr w:type="spellEnd"/>
            <w:r>
              <w:rPr>
                <w:rFonts w:hint="eastAsia"/>
                <w:szCs w:val="21"/>
              </w:rPr>
              <w:t>对象</w:t>
            </w:r>
            <w:r>
              <w:rPr>
                <w:rFonts w:hint="eastAsia"/>
                <w:szCs w:val="21"/>
              </w:rPr>
              <w:t>)</w:t>
            </w:r>
          </w:p>
        </w:tc>
      </w:tr>
    </w:tbl>
    <w:p w:rsidR="00A40BC8" w:rsidRDefault="00A40BC8" w:rsidP="00A40BC8">
      <w:r>
        <w:rPr>
          <w:rFonts w:ascii="Consolas" w:cs="宋体" w:hint="eastAsia"/>
        </w:rPr>
        <w:t>2</w:t>
      </w:r>
      <w:r>
        <w:rPr>
          <w:rFonts w:ascii="Consolas" w:cs="宋体" w:hint="eastAsia"/>
        </w:rPr>
        <w:t>）</w:t>
      </w:r>
      <w:proofErr w:type="spellStart"/>
      <w:r w:rsidRPr="004A5501">
        <w:rPr>
          <w:rFonts w:hint="eastAsia"/>
        </w:rPr>
        <w:t>dataMine</w:t>
      </w:r>
      <w:proofErr w:type="spellEnd"/>
      <w:r>
        <w:rPr>
          <w:rFonts w:hint="eastAsia"/>
        </w:rPr>
        <w:t>方法定义：</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6"/>
        <w:gridCol w:w="6996"/>
      </w:tblGrid>
      <w:tr w:rsidR="00A40BC8" w:rsidTr="001D1AF8">
        <w:tc>
          <w:tcPr>
            <w:tcW w:w="1166" w:type="dxa"/>
          </w:tcPr>
          <w:p w:rsidR="00A40BC8" w:rsidRDefault="00A40BC8" w:rsidP="001D1AF8">
            <w:pPr>
              <w:rPr>
                <w:szCs w:val="21"/>
              </w:rPr>
            </w:pPr>
            <w:r>
              <w:rPr>
                <w:rFonts w:hint="eastAsia"/>
                <w:szCs w:val="21"/>
              </w:rPr>
              <w:t>方法原型</w:t>
            </w:r>
          </w:p>
        </w:tc>
        <w:tc>
          <w:tcPr>
            <w:tcW w:w="6996" w:type="dxa"/>
          </w:tcPr>
          <w:p w:rsidR="00A40BC8" w:rsidRDefault="00A40BC8" w:rsidP="001D1AF8">
            <w:pPr>
              <w:rPr>
                <w:rFonts w:ascii="Courier New" w:hAnsi="Courier New" w:cs="Courier New"/>
                <w:szCs w:val="21"/>
              </w:rPr>
            </w:pPr>
            <w:proofErr w:type="spellStart"/>
            <w:proofErr w:type="gramStart"/>
            <w:r>
              <w:rPr>
                <w:rFonts w:hint="eastAsia"/>
                <w:szCs w:val="21"/>
              </w:rPr>
              <w:t>p</w:t>
            </w:r>
            <w:r w:rsidRPr="002C1B1B">
              <w:rPr>
                <w:rFonts w:hint="eastAsia"/>
                <w:szCs w:val="21"/>
              </w:rPr>
              <w:t>ublic:void</w:t>
            </w:r>
            <w:proofErr w:type="spellEnd"/>
            <w:proofErr w:type="gramEnd"/>
            <w:r w:rsidRPr="002C1B1B">
              <w:rPr>
                <w:rFonts w:hint="eastAsia"/>
                <w:szCs w:val="21"/>
              </w:rPr>
              <w:t xml:space="preserve"> </w:t>
            </w:r>
            <w:proofErr w:type="spellStart"/>
            <w:r w:rsidRPr="002C1B1B">
              <w:rPr>
                <w:rFonts w:hint="eastAsia"/>
                <w:szCs w:val="21"/>
              </w:rPr>
              <w:t>dataMine</w:t>
            </w:r>
            <w:proofErr w:type="spellEnd"/>
            <w:r w:rsidRPr="002C1B1B">
              <w:rPr>
                <w:rFonts w:hint="eastAsia"/>
                <w:szCs w:val="21"/>
              </w:rPr>
              <w:t>(void) throw(</w:t>
            </w:r>
            <w:proofErr w:type="spellStart"/>
            <w:r w:rsidRPr="002C1B1B">
              <w:rPr>
                <w:rFonts w:hint="eastAsia"/>
                <w:szCs w:val="21"/>
              </w:rPr>
              <w:t>ClientException</w:t>
            </w:r>
            <w:proofErr w:type="spellEnd"/>
            <w:r w:rsidRPr="002C1B1B">
              <w:rPr>
                <w:rFonts w:hint="eastAsia"/>
                <w:szCs w:val="21"/>
              </w:rPr>
              <w:t>);</w:t>
            </w:r>
          </w:p>
        </w:tc>
      </w:tr>
      <w:tr w:rsidR="00A40BC8" w:rsidTr="001D1AF8">
        <w:tc>
          <w:tcPr>
            <w:tcW w:w="1166" w:type="dxa"/>
          </w:tcPr>
          <w:p w:rsidR="00A40BC8" w:rsidRDefault="00A40BC8" w:rsidP="001D1AF8">
            <w:pPr>
              <w:rPr>
                <w:szCs w:val="21"/>
              </w:rPr>
            </w:pPr>
            <w:r>
              <w:rPr>
                <w:rFonts w:hint="eastAsia"/>
                <w:szCs w:val="21"/>
              </w:rPr>
              <w:lastRenderedPageBreak/>
              <w:t>方法功能</w:t>
            </w:r>
          </w:p>
        </w:tc>
        <w:tc>
          <w:tcPr>
            <w:tcW w:w="6996" w:type="dxa"/>
          </w:tcPr>
          <w:p w:rsidR="00A40BC8" w:rsidRDefault="00A40BC8" w:rsidP="001D1AF8">
            <w:pPr>
              <w:rPr>
                <w:szCs w:val="21"/>
              </w:rPr>
            </w:pPr>
            <w:r>
              <w:rPr>
                <w:rFonts w:hint="eastAsia"/>
                <w:szCs w:val="21"/>
              </w:rPr>
              <w:t>启动客户端数据采集和发送</w:t>
            </w:r>
          </w:p>
        </w:tc>
      </w:tr>
      <w:tr w:rsidR="00A40BC8" w:rsidTr="001D1AF8">
        <w:tc>
          <w:tcPr>
            <w:tcW w:w="1166" w:type="dxa"/>
          </w:tcPr>
          <w:p w:rsidR="00A40BC8" w:rsidRDefault="00A40BC8" w:rsidP="001D1AF8">
            <w:pPr>
              <w:rPr>
                <w:szCs w:val="21"/>
              </w:rPr>
            </w:pPr>
            <w:r>
              <w:rPr>
                <w:rFonts w:hint="eastAsia"/>
                <w:szCs w:val="21"/>
              </w:rPr>
              <w:t>参数说明</w:t>
            </w:r>
          </w:p>
        </w:tc>
        <w:tc>
          <w:tcPr>
            <w:tcW w:w="6996" w:type="dxa"/>
          </w:tcPr>
          <w:p w:rsidR="00A40BC8" w:rsidRDefault="00A40BC8" w:rsidP="001D1AF8">
            <w:pPr>
              <w:rPr>
                <w:szCs w:val="21"/>
              </w:rPr>
            </w:pPr>
            <w:r>
              <w:rPr>
                <w:rFonts w:hint="eastAsia"/>
                <w:szCs w:val="21"/>
              </w:rPr>
              <w:t>无</w:t>
            </w:r>
          </w:p>
        </w:tc>
      </w:tr>
      <w:tr w:rsidR="00A40BC8" w:rsidTr="001D1AF8">
        <w:tc>
          <w:tcPr>
            <w:tcW w:w="1166" w:type="dxa"/>
          </w:tcPr>
          <w:p w:rsidR="00A40BC8" w:rsidRDefault="00A40BC8" w:rsidP="001D1AF8">
            <w:pPr>
              <w:rPr>
                <w:szCs w:val="21"/>
              </w:rPr>
            </w:pPr>
            <w:r>
              <w:rPr>
                <w:rFonts w:hint="eastAsia"/>
                <w:szCs w:val="21"/>
              </w:rPr>
              <w:t>返回类型</w:t>
            </w:r>
          </w:p>
        </w:tc>
        <w:tc>
          <w:tcPr>
            <w:tcW w:w="6996" w:type="dxa"/>
          </w:tcPr>
          <w:p w:rsidR="00A40BC8" w:rsidRDefault="00A40BC8" w:rsidP="001D1AF8">
            <w:pPr>
              <w:rPr>
                <w:szCs w:val="21"/>
              </w:rPr>
            </w:pPr>
            <w:r>
              <w:rPr>
                <w:rFonts w:hint="eastAsia"/>
                <w:szCs w:val="21"/>
              </w:rPr>
              <w:t>void</w:t>
            </w:r>
          </w:p>
        </w:tc>
      </w:tr>
      <w:tr w:rsidR="00A40BC8" w:rsidTr="001D1AF8">
        <w:tc>
          <w:tcPr>
            <w:tcW w:w="1166" w:type="dxa"/>
          </w:tcPr>
          <w:p w:rsidR="00A40BC8" w:rsidRDefault="00A40BC8" w:rsidP="001D1AF8">
            <w:pPr>
              <w:rPr>
                <w:szCs w:val="21"/>
              </w:rPr>
            </w:pPr>
            <w:r>
              <w:rPr>
                <w:rFonts w:hint="eastAsia"/>
                <w:szCs w:val="21"/>
              </w:rPr>
              <w:t>抛出异常</w:t>
            </w:r>
          </w:p>
        </w:tc>
        <w:tc>
          <w:tcPr>
            <w:tcW w:w="6996" w:type="dxa"/>
          </w:tcPr>
          <w:p w:rsidR="00A40BC8" w:rsidRDefault="00A40BC8" w:rsidP="001D1AF8">
            <w:pPr>
              <w:rPr>
                <w:szCs w:val="21"/>
              </w:rPr>
            </w:pPr>
            <w:proofErr w:type="spellStart"/>
            <w:r>
              <w:rPr>
                <w:rFonts w:hint="eastAsia"/>
                <w:szCs w:val="21"/>
              </w:rPr>
              <w:t>ClientException</w:t>
            </w:r>
            <w:proofErr w:type="spellEnd"/>
            <w:r>
              <w:rPr>
                <w:rFonts w:hint="eastAsia"/>
                <w:szCs w:val="21"/>
              </w:rPr>
              <w:t xml:space="preserve"> </w:t>
            </w:r>
          </w:p>
        </w:tc>
      </w:tr>
    </w:tbl>
    <w:p w:rsidR="00A40BC8" w:rsidRDefault="00A40BC8" w:rsidP="00A40BC8"/>
    <w:p w:rsidR="00A40BC8" w:rsidRDefault="00A40BC8" w:rsidP="00A40BC8">
      <w:pPr>
        <w:pStyle w:val="ad"/>
        <w:numPr>
          <w:ilvl w:val="1"/>
          <w:numId w:val="2"/>
        </w:numPr>
      </w:pPr>
      <w:proofErr w:type="spellStart"/>
      <w:r>
        <w:rPr>
          <w:rFonts w:hint="eastAsia"/>
        </w:rPr>
        <w:t>LogReader</w:t>
      </w:r>
      <w:proofErr w:type="spellEnd"/>
      <w:r>
        <w:rPr>
          <w:rFonts w:hint="eastAsia"/>
        </w:rPr>
        <w:t>类</w:t>
      </w:r>
      <w:r>
        <w:rPr>
          <w:rFonts w:hint="eastAsia"/>
        </w:rPr>
        <w:br/>
      </w:r>
      <w:proofErr w:type="spellStart"/>
      <w:r>
        <w:rPr>
          <w:rFonts w:hint="eastAsia"/>
          <w:b w:val="0"/>
        </w:rPr>
        <w:t>logReader</w:t>
      </w:r>
      <w:proofErr w:type="spellEnd"/>
      <w:r>
        <w:rPr>
          <w:rFonts w:hint="eastAsia"/>
          <w:b w:val="0"/>
        </w:rPr>
        <w:t>类封装了日志读取的所有功能</w:t>
      </w:r>
    </w:p>
    <w:p w:rsidR="00A40BC8" w:rsidRDefault="00A40BC8" w:rsidP="00A40BC8">
      <w:pPr>
        <w:pStyle w:val="a0"/>
      </w:pPr>
      <w:proofErr w:type="spellStart"/>
      <w:r>
        <w:rPr>
          <w:rFonts w:hint="eastAsia"/>
        </w:rPr>
        <w:t>LogReader</w:t>
      </w:r>
      <w:proofErr w:type="spellEnd"/>
      <w:r>
        <w:rPr>
          <w:rFonts w:hint="eastAsia"/>
        </w:rPr>
        <w:t>类图</w:t>
      </w:r>
    </w:p>
    <w:p w:rsidR="00A40BC8" w:rsidRDefault="00A40BC8" w:rsidP="00A40BC8">
      <w:pPr>
        <w:jc w:val="center"/>
      </w:pPr>
    </w:p>
    <w:p w:rsidR="00A40BC8" w:rsidRDefault="00A40BC8" w:rsidP="00A40BC8">
      <w:pPr>
        <w:pStyle w:val="a0"/>
      </w:pPr>
      <w:proofErr w:type="spellStart"/>
      <w:r>
        <w:rPr>
          <w:rFonts w:hint="eastAsia"/>
        </w:rPr>
        <w:t>LogReader</w:t>
      </w:r>
      <w:proofErr w:type="spellEnd"/>
      <w:r>
        <w:rPr>
          <w:rFonts w:hint="eastAsia"/>
        </w:rPr>
        <w:t>成员变量说明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5437"/>
      </w:tblGrid>
      <w:tr w:rsidR="00A40BC8" w:rsidTr="001D1AF8">
        <w:tc>
          <w:tcPr>
            <w:tcW w:w="3085" w:type="dxa"/>
          </w:tcPr>
          <w:p w:rsidR="00A40BC8" w:rsidRDefault="00A40BC8" w:rsidP="001D1AF8">
            <w:pPr>
              <w:jc w:val="center"/>
              <w:rPr>
                <w:b/>
              </w:rPr>
            </w:pPr>
            <w:r>
              <w:rPr>
                <w:rFonts w:hint="eastAsia"/>
                <w:b/>
              </w:rPr>
              <w:t>成员变量定义</w:t>
            </w:r>
          </w:p>
        </w:tc>
        <w:tc>
          <w:tcPr>
            <w:tcW w:w="5437" w:type="dxa"/>
          </w:tcPr>
          <w:p w:rsidR="00A40BC8" w:rsidRDefault="00A40BC8" w:rsidP="001D1AF8">
            <w:pPr>
              <w:jc w:val="center"/>
              <w:rPr>
                <w:b/>
              </w:rPr>
            </w:pPr>
            <w:r>
              <w:rPr>
                <w:rFonts w:hint="eastAsia"/>
                <w:b/>
              </w:rPr>
              <w:t>成员变量说明</w:t>
            </w:r>
          </w:p>
        </w:tc>
      </w:tr>
      <w:tr w:rsidR="00A40BC8" w:rsidTr="001D1AF8">
        <w:tc>
          <w:tcPr>
            <w:tcW w:w="3085" w:type="dxa"/>
          </w:tcPr>
          <w:p w:rsidR="00A40BC8" w:rsidRDefault="00A40BC8" w:rsidP="001D1AF8">
            <w:r>
              <w:rPr>
                <w:rFonts w:hint="eastAsia"/>
              </w:rPr>
              <w:t xml:space="preserve">private: </w:t>
            </w:r>
            <w:r>
              <w:t xml:space="preserve">string </w:t>
            </w:r>
            <w:proofErr w:type="spellStart"/>
            <w:r>
              <w:t>m_logFile</w:t>
            </w:r>
            <w:proofErr w:type="spellEnd"/>
          </w:p>
        </w:tc>
        <w:tc>
          <w:tcPr>
            <w:tcW w:w="5437" w:type="dxa"/>
          </w:tcPr>
          <w:p w:rsidR="00A40BC8" w:rsidRDefault="00A40BC8" w:rsidP="001D1AF8">
            <w:r>
              <w:rPr>
                <w:rFonts w:hint="eastAsia"/>
              </w:rPr>
              <w:t>原始日志文件路径名称</w:t>
            </w:r>
          </w:p>
        </w:tc>
      </w:tr>
      <w:tr w:rsidR="00A40BC8" w:rsidTr="001D1AF8">
        <w:tc>
          <w:tcPr>
            <w:tcW w:w="3085" w:type="dxa"/>
          </w:tcPr>
          <w:p w:rsidR="00A40BC8" w:rsidRDefault="00A40BC8" w:rsidP="001D1AF8">
            <w:r>
              <w:rPr>
                <w:rFonts w:hint="eastAsia"/>
              </w:rPr>
              <w:t xml:space="preserve">private: string </w:t>
            </w:r>
            <w:proofErr w:type="spellStart"/>
            <w:r>
              <w:rPr>
                <w:rFonts w:hint="eastAsia"/>
              </w:rPr>
              <w:t>m_loginsFile</w:t>
            </w:r>
            <w:proofErr w:type="spellEnd"/>
          </w:p>
        </w:tc>
        <w:tc>
          <w:tcPr>
            <w:tcW w:w="5437" w:type="dxa"/>
          </w:tcPr>
          <w:p w:rsidR="00A40BC8" w:rsidRDefault="00A40BC8" w:rsidP="001D1AF8">
            <w:r>
              <w:rPr>
                <w:rFonts w:hint="eastAsia"/>
              </w:rPr>
              <w:t xml:space="preserve"> </w:t>
            </w:r>
            <w:r>
              <w:rPr>
                <w:rFonts w:hint="eastAsia"/>
              </w:rPr>
              <w:t>上一次未匹配成功的登入日志保存文件名</w:t>
            </w:r>
          </w:p>
        </w:tc>
      </w:tr>
      <w:tr w:rsidR="00A40BC8" w:rsidTr="001D1AF8">
        <w:tc>
          <w:tcPr>
            <w:tcW w:w="3085" w:type="dxa"/>
          </w:tcPr>
          <w:p w:rsidR="00A40BC8" w:rsidRDefault="00A40BC8" w:rsidP="001D1AF8">
            <w:r>
              <w:rPr>
                <w:rFonts w:hint="eastAsia"/>
              </w:rPr>
              <w:t xml:space="preserve">private: string </w:t>
            </w:r>
            <w:proofErr w:type="spellStart"/>
            <w:r>
              <w:rPr>
                <w:rFonts w:hint="eastAsia"/>
              </w:rPr>
              <w:t>m_failFile</w:t>
            </w:r>
            <w:proofErr w:type="spellEnd"/>
          </w:p>
        </w:tc>
        <w:tc>
          <w:tcPr>
            <w:tcW w:w="5437" w:type="dxa"/>
          </w:tcPr>
          <w:p w:rsidR="00A40BC8" w:rsidRDefault="00A40BC8" w:rsidP="001D1AF8">
            <w:r>
              <w:rPr>
                <w:rFonts w:hint="eastAsia"/>
              </w:rPr>
              <w:t>保存发送失败的日志记录的文件路径名</w:t>
            </w:r>
          </w:p>
        </w:tc>
      </w:tr>
      <w:tr w:rsidR="00A40BC8" w:rsidTr="001D1AF8">
        <w:tc>
          <w:tcPr>
            <w:tcW w:w="3085" w:type="dxa"/>
          </w:tcPr>
          <w:p w:rsidR="00A40BC8" w:rsidRDefault="00A40BC8" w:rsidP="001D1AF8">
            <w:proofErr w:type="spellStart"/>
            <w:proofErr w:type="gramStart"/>
            <w:r>
              <w:rPr>
                <w:rFonts w:hint="eastAsia"/>
              </w:rPr>
              <w:t>private:list</w:t>
            </w:r>
            <w:proofErr w:type="spellEnd"/>
            <w:proofErr w:type="gramEnd"/>
            <w:r>
              <w:rPr>
                <w:rFonts w:hint="eastAsia"/>
              </w:rPr>
              <w:t>&lt;</w:t>
            </w:r>
            <w:proofErr w:type="spellStart"/>
            <w:r>
              <w:rPr>
                <w:rFonts w:hint="eastAsia"/>
              </w:rPr>
              <w:t>LogRec</w:t>
            </w:r>
            <w:proofErr w:type="spellEnd"/>
            <w:r>
              <w:rPr>
                <w:rFonts w:hint="eastAsia"/>
              </w:rPr>
              <w:t xml:space="preserve">&gt; </w:t>
            </w:r>
            <w:proofErr w:type="spellStart"/>
            <w:r>
              <w:rPr>
                <w:rFonts w:hint="eastAsia"/>
              </w:rPr>
              <w:t>m_logins</w:t>
            </w:r>
            <w:proofErr w:type="spellEnd"/>
          </w:p>
        </w:tc>
        <w:tc>
          <w:tcPr>
            <w:tcW w:w="5437" w:type="dxa"/>
          </w:tcPr>
          <w:p w:rsidR="00A40BC8" w:rsidRDefault="00A40BC8" w:rsidP="001D1AF8">
            <w:r>
              <w:rPr>
                <w:rFonts w:hint="eastAsia"/>
              </w:rPr>
              <w:t>登入日志记录集</w:t>
            </w:r>
          </w:p>
        </w:tc>
      </w:tr>
      <w:tr w:rsidR="00A40BC8" w:rsidTr="001D1AF8">
        <w:tc>
          <w:tcPr>
            <w:tcW w:w="3085" w:type="dxa"/>
          </w:tcPr>
          <w:p w:rsidR="00A40BC8" w:rsidRDefault="00A40BC8" w:rsidP="001D1AF8">
            <w:proofErr w:type="spellStart"/>
            <w:proofErr w:type="gramStart"/>
            <w:r>
              <w:rPr>
                <w:rFonts w:hint="eastAsia"/>
              </w:rPr>
              <w:t>private:list</w:t>
            </w:r>
            <w:proofErr w:type="spellEnd"/>
            <w:proofErr w:type="gramEnd"/>
            <w:r>
              <w:rPr>
                <w:rFonts w:hint="eastAsia"/>
              </w:rPr>
              <w:t>&lt;</w:t>
            </w:r>
            <w:proofErr w:type="spellStart"/>
            <w:r>
              <w:rPr>
                <w:rFonts w:hint="eastAsia"/>
              </w:rPr>
              <w:t>LogRec</w:t>
            </w:r>
            <w:proofErr w:type="spellEnd"/>
            <w:r>
              <w:rPr>
                <w:rFonts w:hint="eastAsia"/>
              </w:rPr>
              <w:t xml:space="preserve">&gt; </w:t>
            </w:r>
            <w:proofErr w:type="spellStart"/>
            <w:r>
              <w:rPr>
                <w:rFonts w:hint="eastAsia"/>
              </w:rPr>
              <w:t>m_logouts</w:t>
            </w:r>
            <w:proofErr w:type="spellEnd"/>
          </w:p>
        </w:tc>
        <w:tc>
          <w:tcPr>
            <w:tcW w:w="5437" w:type="dxa"/>
          </w:tcPr>
          <w:p w:rsidR="00A40BC8" w:rsidRDefault="00A40BC8" w:rsidP="001D1AF8">
            <w:r>
              <w:rPr>
                <w:rFonts w:hint="eastAsia"/>
              </w:rPr>
              <w:t>登出日志记录集</w:t>
            </w:r>
          </w:p>
        </w:tc>
      </w:tr>
      <w:tr w:rsidR="00A40BC8" w:rsidTr="001D1AF8">
        <w:tc>
          <w:tcPr>
            <w:tcW w:w="3085" w:type="dxa"/>
          </w:tcPr>
          <w:p w:rsidR="00A40BC8" w:rsidRDefault="00A40BC8" w:rsidP="001D1AF8">
            <w:proofErr w:type="spellStart"/>
            <w:proofErr w:type="gramStart"/>
            <w:r>
              <w:rPr>
                <w:rFonts w:hint="eastAsia"/>
              </w:rPr>
              <w:t>private:list</w:t>
            </w:r>
            <w:proofErr w:type="spellEnd"/>
            <w:proofErr w:type="gramEnd"/>
            <w:r>
              <w:rPr>
                <w:rFonts w:hint="eastAsia"/>
              </w:rPr>
              <w:t>&lt;</w:t>
            </w:r>
            <w:proofErr w:type="spellStart"/>
            <w:r>
              <w:rPr>
                <w:rFonts w:hint="eastAsia"/>
              </w:rPr>
              <w:t>MLogRec</w:t>
            </w:r>
            <w:proofErr w:type="spellEnd"/>
            <w:r>
              <w:rPr>
                <w:rFonts w:hint="eastAsia"/>
              </w:rPr>
              <w:t xml:space="preserve">&gt; </w:t>
            </w:r>
            <w:proofErr w:type="spellStart"/>
            <w:r>
              <w:rPr>
                <w:rFonts w:hint="eastAsia"/>
              </w:rPr>
              <w:t>m_logs</w:t>
            </w:r>
            <w:proofErr w:type="spellEnd"/>
          </w:p>
        </w:tc>
        <w:tc>
          <w:tcPr>
            <w:tcW w:w="5437" w:type="dxa"/>
          </w:tcPr>
          <w:p w:rsidR="00A40BC8" w:rsidRDefault="00A40BC8" w:rsidP="001D1AF8">
            <w:r>
              <w:rPr>
                <w:rFonts w:hint="eastAsia"/>
              </w:rPr>
              <w:t>匹配好的日志记录集</w:t>
            </w:r>
          </w:p>
        </w:tc>
      </w:tr>
    </w:tbl>
    <w:p w:rsidR="00A40BC8" w:rsidRDefault="00A40BC8" w:rsidP="00A40BC8">
      <w:pPr>
        <w:pStyle w:val="a0"/>
      </w:pPr>
      <w:proofErr w:type="spellStart"/>
      <w:r>
        <w:rPr>
          <w:rFonts w:hint="eastAsia"/>
        </w:rPr>
        <w:t>LogReader</w:t>
      </w:r>
      <w:proofErr w:type="spellEnd"/>
      <w:r>
        <w:rPr>
          <w:rFonts w:hint="eastAsia"/>
        </w:rPr>
        <w:t>类方法说明</w:t>
      </w:r>
    </w:p>
    <w:p w:rsidR="00A40BC8" w:rsidRDefault="00A40BC8" w:rsidP="00A40BC8">
      <w:pPr>
        <w:numPr>
          <w:ilvl w:val="0"/>
          <w:numId w:val="9"/>
        </w:numPr>
      </w:pPr>
      <w:r>
        <w:rPr>
          <w:rFonts w:hint="eastAsia"/>
        </w:rPr>
        <w:t>构造函数</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函数原型</w:t>
            </w:r>
          </w:p>
        </w:tc>
        <w:tc>
          <w:tcPr>
            <w:tcW w:w="6946" w:type="dxa"/>
          </w:tcPr>
          <w:p w:rsidR="00A40BC8" w:rsidRDefault="00A40BC8" w:rsidP="001D1AF8">
            <w:pPr>
              <w:rPr>
                <w:szCs w:val="21"/>
              </w:rPr>
            </w:pPr>
            <w:proofErr w:type="spellStart"/>
            <w:proofErr w:type="gramStart"/>
            <w:r>
              <w:rPr>
                <w:rFonts w:hint="eastAsia"/>
                <w:szCs w:val="21"/>
              </w:rPr>
              <w:t>LogReader</w:t>
            </w:r>
            <w:proofErr w:type="spellEnd"/>
            <w:r>
              <w:rPr>
                <w:rFonts w:hint="eastAsia"/>
                <w:szCs w:val="21"/>
              </w:rPr>
              <w:t>(</w:t>
            </w:r>
            <w:proofErr w:type="gramEnd"/>
            <w:r>
              <w:rPr>
                <w:rFonts w:hint="eastAsia"/>
                <w:szCs w:val="21"/>
              </w:rPr>
              <w:t xml:space="preserve">string const&amp; </w:t>
            </w:r>
            <w:proofErr w:type="spellStart"/>
            <w:r>
              <w:rPr>
                <w:rFonts w:hint="eastAsia"/>
                <w:szCs w:val="21"/>
              </w:rPr>
              <w:t>logFile</w:t>
            </w:r>
            <w:proofErr w:type="spellEnd"/>
            <w:r>
              <w:rPr>
                <w:rFonts w:hint="eastAsia"/>
                <w:szCs w:val="21"/>
              </w:rPr>
              <w:t xml:space="preserve">, string const&amp; </w:t>
            </w:r>
            <w:proofErr w:type="spellStart"/>
            <w:r>
              <w:rPr>
                <w:rFonts w:hint="eastAsia"/>
                <w:szCs w:val="21"/>
              </w:rPr>
              <w:t>loginsFile</w:t>
            </w:r>
            <w:proofErr w:type="spellEnd"/>
            <w:r>
              <w:rPr>
                <w:rFonts w:hint="eastAsia"/>
                <w:szCs w:val="21"/>
              </w:rPr>
              <w:t xml:space="preserve">, </w:t>
            </w:r>
          </w:p>
          <w:p w:rsidR="00A40BC8" w:rsidRDefault="00A40BC8" w:rsidP="001D1AF8">
            <w:pPr>
              <w:rPr>
                <w:szCs w:val="21"/>
              </w:rPr>
            </w:pPr>
            <w:r>
              <w:rPr>
                <w:rFonts w:hint="eastAsia"/>
                <w:szCs w:val="21"/>
              </w:rPr>
              <w:t xml:space="preserve">string const&amp; </w:t>
            </w:r>
            <w:proofErr w:type="spellStart"/>
            <w:r>
              <w:rPr>
                <w:rFonts w:hint="eastAsia"/>
                <w:szCs w:val="21"/>
              </w:rPr>
              <w:t>failFile</w:t>
            </w:r>
            <w:proofErr w:type="spellEnd"/>
            <w:r>
              <w:rPr>
                <w:rFonts w:hint="eastAsia"/>
                <w:szCs w:val="21"/>
              </w:rPr>
              <w:t>);</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proofErr w:type="spellStart"/>
            <w:r>
              <w:rPr>
                <w:rFonts w:hint="eastAsia"/>
                <w:szCs w:val="21"/>
              </w:rPr>
              <w:t>logFile</w:t>
            </w:r>
            <w:proofErr w:type="spellEnd"/>
            <w:r>
              <w:rPr>
                <w:rFonts w:hint="eastAsia"/>
                <w:szCs w:val="21"/>
              </w:rPr>
              <w:t>:</w:t>
            </w:r>
            <w:r>
              <w:rPr>
                <w:rFonts w:hint="eastAsia"/>
                <w:szCs w:val="21"/>
              </w:rPr>
              <w:t>日志管理器生成的原始日志文件</w:t>
            </w:r>
          </w:p>
          <w:p w:rsidR="00A40BC8" w:rsidRDefault="00A40BC8" w:rsidP="001D1AF8">
            <w:pPr>
              <w:rPr>
                <w:szCs w:val="21"/>
              </w:rPr>
            </w:pPr>
            <w:proofErr w:type="spellStart"/>
            <w:r>
              <w:rPr>
                <w:rFonts w:hint="eastAsia"/>
                <w:szCs w:val="21"/>
              </w:rPr>
              <w:t>loginsFile</w:t>
            </w:r>
            <w:proofErr w:type="spellEnd"/>
            <w:r>
              <w:rPr>
                <w:rFonts w:hint="eastAsia"/>
                <w:szCs w:val="21"/>
              </w:rPr>
              <w:t>:</w:t>
            </w:r>
            <w:r>
              <w:rPr>
                <w:rFonts w:hint="eastAsia"/>
                <w:szCs w:val="21"/>
              </w:rPr>
              <w:t>保存上一次未匹配成功的登入日志记录文件</w:t>
            </w:r>
          </w:p>
          <w:p w:rsidR="00A40BC8" w:rsidRDefault="00A40BC8" w:rsidP="001D1AF8">
            <w:pPr>
              <w:rPr>
                <w:szCs w:val="21"/>
              </w:rPr>
            </w:pPr>
            <w:proofErr w:type="spellStart"/>
            <w:r>
              <w:rPr>
                <w:rFonts w:hint="eastAsia"/>
                <w:szCs w:val="21"/>
              </w:rPr>
              <w:lastRenderedPageBreak/>
              <w:t>failFile</w:t>
            </w:r>
            <w:proofErr w:type="spellEnd"/>
            <w:r>
              <w:rPr>
                <w:rFonts w:hint="eastAsia"/>
                <w:szCs w:val="21"/>
              </w:rPr>
              <w:t>:</w:t>
            </w:r>
            <w:r>
              <w:rPr>
                <w:rFonts w:hint="eastAsia"/>
                <w:szCs w:val="21"/>
              </w:rPr>
              <w:t>保存上一次未发送出去的匹配好的日志记录文件</w:t>
            </w:r>
          </w:p>
        </w:tc>
      </w:tr>
    </w:tbl>
    <w:p w:rsidR="00A40BC8" w:rsidRDefault="00A40BC8" w:rsidP="00A40BC8">
      <w:pPr>
        <w:numPr>
          <w:ilvl w:val="0"/>
          <w:numId w:val="9"/>
        </w:numPr>
      </w:pPr>
      <w:proofErr w:type="spellStart"/>
      <w:r>
        <w:lastRenderedPageBreak/>
        <w:t>read</w:t>
      </w:r>
      <w:r>
        <w:rPr>
          <w:rFonts w:hint="eastAsia"/>
        </w:rPr>
        <w:t>Log</w:t>
      </w:r>
      <w:proofErr w:type="spellEnd"/>
      <w:r>
        <w:rPr>
          <w:rFonts w:hint="eastAsia"/>
        </w:rPr>
        <w:t>方法：</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6"/>
        <w:gridCol w:w="6996"/>
      </w:tblGrid>
      <w:tr w:rsidR="00A40BC8" w:rsidTr="001D1AF8">
        <w:tc>
          <w:tcPr>
            <w:tcW w:w="1166" w:type="dxa"/>
          </w:tcPr>
          <w:p w:rsidR="00A40BC8" w:rsidRDefault="00A40BC8" w:rsidP="001D1AF8">
            <w:pPr>
              <w:rPr>
                <w:szCs w:val="21"/>
              </w:rPr>
            </w:pPr>
            <w:r>
              <w:rPr>
                <w:rFonts w:hint="eastAsia"/>
                <w:szCs w:val="21"/>
              </w:rPr>
              <w:t>方法原型</w:t>
            </w:r>
          </w:p>
        </w:tc>
        <w:tc>
          <w:tcPr>
            <w:tcW w:w="6996" w:type="dxa"/>
          </w:tcPr>
          <w:p w:rsidR="00A40BC8" w:rsidRDefault="00A40BC8" w:rsidP="001D1AF8">
            <w:pPr>
              <w:rPr>
                <w:rFonts w:ascii="Courier New" w:hAnsi="Courier New" w:cs="Courier New"/>
                <w:szCs w:val="21"/>
              </w:rPr>
            </w:pPr>
            <w:proofErr w:type="gramStart"/>
            <w:r w:rsidRPr="004815A8">
              <w:rPr>
                <w:rFonts w:hint="eastAsia"/>
              </w:rPr>
              <w:t xml:space="preserve">public </w:t>
            </w:r>
            <w:r>
              <w:rPr>
                <w:rFonts w:hint="eastAsia"/>
              </w:rPr>
              <w:t xml:space="preserve"> list</w:t>
            </w:r>
            <w:proofErr w:type="gramEnd"/>
            <w:r>
              <w:rPr>
                <w:rFonts w:hint="eastAsia"/>
              </w:rPr>
              <w:t>&lt;</w:t>
            </w:r>
            <w:proofErr w:type="spellStart"/>
            <w:r>
              <w:rPr>
                <w:rFonts w:hint="eastAsia"/>
              </w:rPr>
              <w:t>MLogRec</w:t>
            </w:r>
            <w:proofErr w:type="spellEnd"/>
            <w:r>
              <w:rPr>
                <w:rFonts w:hint="eastAsia"/>
              </w:rPr>
              <w:t xml:space="preserve">&gt;&amp; </w:t>
            </w:r>
            <w:proofErr w:type="spellStart"/>
            <w:r>
              <w:rPr>
                <w:rFonts w:hint="eastAsia"/>
              </w:rPr>
              <w:t>readLog</w:t>
            </w:r>
            <w:proofErr w:type="spellEnd"/>
            <w:r>
              <w:rPr>
                <w:rFonts w:hint="eastAsia"/>
              </w:rPr>
              <w:t>(void) throw(</w:t>
            </w:r>
            <w:proofErr w:type="spellStart"/>
            <w:r>
              <w:rPr>
                <w:rFonts w:hint="eastAsia"/>
              </w:rPr>
              <w:t>ClientException</w:t>
            </w:r>
            <w:proofErr w:type="spellEnd"/>
            <w:r>
              <w:rPr>
                <w:rFonts w:hint="eastAsia"/>
              </w:rPr>
              <w:t>)</w:t>
            </w:r>
          </w:p>
        </w:tc>
      </w:tr>
      <w:tr w:rsidR="00A40BC8" w:rsidTr="001D1AF8">
        <w:tc>
          <w:tcPr>
            <w:tcW w:w="1166" w:type="dxa"/>
          </w:tcPr>
          <w:p w:rsidR="00A40BC8" w:rsidRDefault="00A40BC8" w:rsidP="001D1AF8">
            <w:pPr>
              <w:rPr>
                <w:szCs w:val="21"/>
              </w:rPr>
            </w:pPr>
            <w:r>
              <w:rPr>
                <w:rFonts w:hint="eastAsia"/>
                <w:szCs w:val="21"/>
              </w:rPr>
              <w:t>方法功能</w:t>
            </w:r>
          </w:p>
        </w:tc>
        <w:tc>
          <w:tcPr>
            <w:tcW w:w="6996" w:type="dxa"/>
          </w:tcPr>
          <w:p w:rsidR="00A40BC8" w:rsidRDefault="00A40BC8" w:rsidP="001D1AF8">
            <w:pPr>
              <w:rPr>
                <w:szCs w:val="21"/>
              </w:rPr>
            </w:pPr>
            <w:r>
              <w:rPr>
                <w:rFonts w:hint="eastAsia"/>
                <w:szCs w:val="21"/>
              </w:rPr>
              <w:t>备份原始日志文件、读上一次未匹配的登入日志文件，</w:t>
            </w:r>
          </w:p>
          <w:p w:rsidR="00A40BC8" w:rsidRDefault="00A40BC8" w:rsidP="001D1AF8">
            <w:pPr>
              <w:rPr>
                <w:szCs w:val="21"/>
              </w:rPr>
            </w:pPr>
            <w:r>
              <w:rPr>
                <w:rFonts w:hint="eastAsia"/>
                <w:szCs w:val="21"/>
              </w:rPr>
              <w:t>读取备份日志文件，匹配，保存本次未匹配的登入日志记录</w:t>
            </w:r>
          </w:p>
        </w:tc>
      </w:tr>
      <w:tr w:rsidR="00A40BC8" w:rsidTr="001D1AF8">
        <w:tc>
          <w:tcPr>
            <w:tcW w:w="1166" w:type="dxa"/>
          </w:tcPr>
          <w:p w:rsidR="00A40BC8" w:rsidRDefault="00A40BC8" w:rsidP="001D1AF8">
            <w:pPr>
              <w:rPr>
                <w:szCs w:val="21"/>
              </w:rPr>
            </w:pPr>
            <w:r>
              <w:rPr>
                <w:rFonts w:hint="eastAsia"/>
                <w:szCs w:val="21"/>
              </w:rPr>
              <w:t>参数说明</w:t>
            </w:r>
          </w:p>
        </w:tc>
        <w:tc>
          <w:tcPr>
            <w:tcW w:w="6996" w:type="dxa"/>
          </w:tcPr>
          <w:p w:rsidR="00A40BC8" w:rsidRDefault="00A40BC8" w:rsidP="001D1AF8">
            <w:pPr>
              <w:rPr>
                <w:szCs w:val="21"/>
              </w:rPr>
            </w:pPr>
            <w:r>
              <w:rPr>
                <w:rFonts w:hint="eastAsia"/>
                <w:szCs w:val="21"/>
              </w:rPr>
              <w:t>无</w:t>
            </w:r>
          </w:p>
        </w:tc>
      </w:tr>
      <w:tr w:rsidR="00A40BC8" w:rsidTr="001D1AF8">
        <w:tc>
          <w:tcPr>
            <w:tcW w:w="1166" w:type="dxa"/>
          </w:tcPr>
          <w:p w:rsidR="00A40BC8" w:rsidRDefault="00A40BC8" w:rsidP="001D1AF8">
            <w:pPr>
              <w:rPr>
                <w:szCs w:val="21"/>
              </w:rPr>
            </w:pPr>
            <w:r>
              <w:rPr>
                <w:rFonts w:hint="eastAsia"/>
                <w:szCs w:val="21"/>
              </w:rPr>
              <w:t>返回类型</w:t>
            </w:r>
          </w:p>
        </w:tc>
        <w:tc>
          <w:tcPr>
            <w:tcW w:w="6996" w:type="dxa"/>
          </w:tcPr>
          <w:p w:rsidR="00A40BC8" w:rsidRDefault="00A40BC8" w:rsidP="001D1AF8">
            <w:pPr>
              <w:rPr>
                <w:szCs w:val="21"/>
              </w:rPr>
            </w:pPr>
            <w:r>
              <w:rPr>
                <w:rFonts w:hint="eastAsia"/>
                <w:szCs w:val="21"/>
              </w:rPr>
              <w:t>匹配好的日志记录链表引用</w:t>
            </w:r>
            <w:r>
              <w:rPr>
                <w:rFonts w:hint="eastAsia"/>
                <w:szCs w:val="21"/>
              </w:rPr>
              <w:t>(</w:t>
            </w:r>
            <w:r>
              <w:rPr>
                <w:rFonts w:hint="eastAsia"/>
                <w:szCs w:val="21"/>
              </w:rPr>
              <w:t>成员变量</w:t>
            </w:r>
            <w:r>
              <w:rPr>
                <w:rFonts w:hint="eastAsia"/>
                <w:szCs w:val="21"/>
              </w:rPr>
              <w:t>)</w:t>
            </w:r>
          </w:p>
        </w:tc>
      </w:tr>
      <w:tr w:rsidR="00A40BC8" w:rsidTr="001D1AF8">
        <w:tc>
          <w:tcPr>
            <w:tcW w:w="1166" w:type="dxa"/>
          </w:tcPr>
          <w:p w:rsidR="00A40BC8" w:rsidRDefault="00A40BC8" w:rsidP="001D1AF8">
            <w:pPr>
              <w:rPr>
                <w:szCs w:val="21"/>
              </w:rPr>
            </w:pPr>
            <w:r>
              <w:rPr>
                <w:rFonts w:hint="eastAsia"/>
                <w:szCs w:val="21"/>
              </w:rPr>
              <w:t>抛出异常</w:t>
            </w:r>
          </w:p>
        </w:tc>
        <w:tc>
          <w:tcPr>
            <w:tcW w:w="6996" w:type="dxa"/>
          </w:tcPr>
          <w:p w:rsidR="00A40BC8" w:rsidRDefault="00A40BC8" w:rsidP="001D1AF8">
            <w:pPr>
              <w:rPr>
                <w:szCs w:val="21"/>
              </w:rPr>
            </w:pPr>
            <w:r>
              <w:rPr>
                <w:rFonts w:hint="eastAsia"/>
                <w:szCs w:val="21"/>
              </w:rPr>
              <w:t>调用函数中可能抛出的异常</w:t>
            </w:r>
          </w:p>
        </w:tc>
      </w:tr>
    </w:tbl>
    <w:p w:rsidR="00A40BC8" w:rsidRDefault="00A40BC8" w:rsidP="00A40BC8">
      <w:pPr>
        <w:numPr>
          <w:ilvl w:val="0"/>
          <w:numId w:val="9"/>
        </w:numPr>
      </w:pPr>
      <w:r>
        <w:rPr>
          <w:rFonts w:hint="eastAsia"/>
        </w:rPr>
        <w:t>backup</w:t>
      </w:r>
      <w:r>
        <w:rPr>
          <w:rFonts w:hint="eastAsia"/>
        </w:rPr>
        <w:t>方法：</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6"/>
        <w:gridCol w:w="6996"/>
      </w:tblGrid>
      <w:tr w:rsidR="00A40BC8" w:rsidTr="001D1AF8">
        <w:tc>
          <w:tcPr>
            <w:tcW w:w="1166" w:type="dxa"/>
          </w:tcPr>
          <w:p w:rsidR="00A40BC8" w:rsidRDefault="00A40BC8" w:rsidP="001D1AF8">
            <w:pPr>
              <w:rPr>
                <w:szCs w:val="21"/>
              </w:rPr>
            </w:pPr>
            <w:r>
              <w:rPr>
                <w:rFonts w:hint="eastAsia"/>
                <w:szCs w:val="21"/>
              </w:rPr>
              <w:t>方法原型</w:t>
            </w:r>
          </w:p>
        </w:tc>
        <w:tc>
          <w:tcPr>
            <w:tcW w:w="6996" w:type="dxa"/>
          </w:tcPr>
          <w:p w:rsidR="00A40BC8" w:rsidRDefault="00A40BC8" w:rsidP="001D1AF8">
            <w:pPr>
              <w:rPr>
                <w:rFonts w:ascii="Courier New" w:hAnsi="Courier New" w:cs="Courier New"/>
                <w:szCs w:val="21"/>
              </w:rPr>
            </w:pPr>
            <w:r>
              <w:rPr>
                <w:rFonts w:hint="eastAsia"/>
              </w:rPr>
              <w:t>p</w:t>
            </w:r>
            <w:r w:rsidRPr="00BF0172">
              <w:rPr>
                <w:rFonts w:hint="eastAsia"/>
              </w:rPr>
              <w:t>rivate</w:t>
            </w:r>
            <w:r>
              <w:rPr>
                <w:rFonts w:hint="eastAsia"/>
              </w:rPr>
              <w:t xml:space="preserve"> void backup(void)</w:t>
            </w:r>
          </w:p>
        </w:tc>
      </w:tr>
      <w:tr w:rsidR="00A40BC8" w:rsidTr="001D1AF8">
        <w:tc>
          <w:tcPr>
            <w:tcW w:w="1166" w:type="dxa"/>
          </w:tcPr>
          <w:p w:rsidR="00A40BC8" w:rsidRDefault="00A40BC8" w:rsidP="001D1AF8">
            <w:pPr>
              <w:rPr>
                <w:szCs w:val="21"/>
              </w:rPr>
            </w:pPr>
            <w:r>
              <w:rPr>
                <w:rFonts w:hint="eastAsia"/>
                <w:szCs w:val="21"/>
              </w:rPr>
              <w:t>方法功能</w:t>
            </w:r>
          </w:p>
        </w:tc>
        <w:tc>
          <w:tcPr>
            <w:tcW w:w="6996" w:type="dxa"/>
          </w:tcPr>
          <w:p w:rsidR="00A40BC8" w:rsidRDefault="00A40BC8" w:rsidP="001D1AF8">
            <w:pPr>
              <w:rPr>
                <w:szCs w:val="21"/>
              </w:rPr>
            </w:pPr>
            <w:r>
              <w:rPr>
                <w:rFonts w:hint="eastAsia"/>
                <w:szCs w:val="21"/>
              </w:rPr>
              <w:t>备份日志文件</w:t>
            </w:r>
          </w:p>
        </w:tc>
      </w:tr>
      <w:tr w:rsidR="00A40BC8" w:rsidTr="001D1AF8">
        <w:tc>
          <w:tcPr>
            <w:tcW w:w="1166" w:type="dxa"/>
          </w:tcPr>
          <w:p w:rsidR="00A40BC8" w:rsidRDefault="00A40BC8" w:rsidP="001D1AF8">
            <w:pPr>
              <w:rPr>
                <w:szCs w:val="21"/>
              </w:rPr>
            </w:pPr>
            <w:r>
              <w:rPr>
                <w:rFonts w:hint="eastAsia"/>
                <w:szCs w:val="21"/>
              </w:rPr>
              <w:t>参数说明</w:t>
            </w:r>
          </w:p>
        </w:tc>
        <w:tc>
          <w:tcPr>
            <w:tcW w:w="6996" w:type="dxa"/>
          </w:tcPr>
          <w:p w:rsidR="00A40BC8" w:rsidRDefault="00A40BC8" w:rsidP="001D1AF8">
            <w:pPr>
              <w:rPr>
                <w:szCs w:val="21"/>
              </w:rPr>
            </w:pPr>
            <w:r>
              <w:rPr>
                <w:rFonts w:hint="eastAsia"/>
                <w:szCs w:val="21"/>
              </w:rPr>
              <w:t>无</w:t>
            </w:r>
          </w:p>
        </w:tc>
      </w:tr>
      <w:tr w:rsidR="00A40BC8" w:rsidTr="001D1AF8">
        <w:tc>
          <w:tcPr>
            <w:tcW w:w="1166" w:type="dxa"/>
          </w:tcPr>
          <w:p w:rsidR="00A40BC8" w:rsidRDefault="00A40BC8" w:rsidP="001D1AF8">
            <w:pPr>
              <w:rPr>
                <w:szCs w:val="21"/>
              </w:rPr>
            </w:pPr>
            <w:r>
              <w:rPr>
                <w:rFonts w:hint="eastAsia"/>
                <w:szCs w:val="21"/>
              </w:rPr>
              <w:t>返回类型</w:t>
            </w:r>
          </w:p>
        </w:tc>
        <w:tc>
          <w:tcPr>
            <w:tcW w:w="6996" w:type="dxa"/>
          </w:tcPr>
          <w:p w:rsidR="00A40BC8" w:rsidRDefault="00A40BC8" w:rsidP="001D1AF8">
            <w:pPr>
              <w:rPr>
                <w:szCs w:val="21"/>
              </w:rPr>
            </w:pPr>
            <w:r>
              <w:rPr>
                <w:rFonts w:hint="eastAsia"/>
                <w:szCs w:val="21"/>
              </w:rPr>
              <w:t>无</w:t>
            </w:r>
          </w:p>
        </w:tc>
      </w:tr>
      <w:tr w:rsidR="00A40BC8" w:rsidTr="001D1AF8">
        <w:tc>
          <w:tcPr>
            <w:tcW w:w="1166" w:type="dxa"/>
          </w:tcPr>
          <w:p w:rsidR="00A40BC8" w:rsidRDefault="00A40BC8" w:rsidP="001D1AF8">
            <w:pPr>
              <w:rPr>
                <w:szCs w:val="21"/>
              </w:rPr>
            </w:pPr>
            <w:r>
              <w:rPr>
                <w:rFonts w:hint="eastAsia"/>
                <w:szCs w:val="21"/>
              </w:rPr>
              <w:t>抛出异常</w:t>
            </w:r>
          </w:p>
        </w:tc>
        <w:tc>
          <w:tcPr>
            <w:tcW w:w="6996" w:type="dxa"/>
          </w:tcPr>
          <w:p w:rsidR="00A40BC8" w:rsidRDefault="00A40BC8" w:rsidP="001D1AF8">
            <w:pPr>
              <w:rPr>
                <w:szCs w:val="21"/>
              </w:rPr>
            </w:pPr>
            <w:proofErr w:type="spellStart"/>
            <w:r>
              <w:rPr>
                <w:rFonts w:hint="eastAsia"/>
                <w:szCs w:val="21"/>
              </w:rPr>
              <w:t>BackupException</w:t>
            </w:r>
            <w:proofErr w:type="spellEnd"/>
          </w:p>
        </w:tc>
      </w:tr>
    </w:tbl>
    <w:p w:rsidR="00A40BC8" w:rsidRDefault="00A40BC8" w:rsidP="00A40BC8">
      <w:r>
        <w:rPr>
          <w:rFonts w:hint="eastAsia"/>
        </w:rPr>
        <w:t xml:space="preserve">                        </w:t>
      </w:r>
    </w:p>
    <w:p w:rsidR="00A40BC8" w:rsidRDefault="00A40BC8" w:rsidP="00A40BC8">
      <w:pPr>
        <w:numPr>
          <w:ilvl w:val="0"/>
          <w:numId w:val="9"/>
        </w:numPr>
      </w:pPr>
      <w:proofErr w:type="spellStart"/>
      <w:r>
        <w:rPr>
          <w:rFonts w:hint="eastAsia"/>
        </w:rPr>
        <w:t>readLoginsFile</w:t>
      </w:r>
      <w:proofErr w:type="spellEnd"/>
      <w:r>
        <w:rPr>
          <w:rFonts w:hint="eastAsia"/>
        </w:rPr>
        <w:t>方法：</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6"/>
        <w:gridCol w:w="6996"/>
      </w:tblGrid>
      <w:tr w:rsidR="00A40BC8" w:rsidTr="001D1AF8">
        <w:tc>
          <w:tcPr>
            <w:tcW w:w="1166" w:type="dxa"/>
          </w:tcPr>
          <w:p w:rsidR="00A40BC8" w:rsidRDefault="00A40BC8" w:rsidP="001D1AF8">
            <w:pPr>
              <w:rPr>
                <w:szCs w:val="21"/>
              </w:rPr>
            </w:pPr>
            <w:r>
              <w:rPr>
                <w:rFonts w:hint="eastAsia"/>
                <w:szCs w:val="21"/>
              </w:rPr>
              <w:t>方法原型</w:t>
            </w:r>
          </w:p>
        </w:tc>
        <w:tc>
          <w:tcPr>
            <w:tcW w:w="6996" w:type="dxa"/>
          </w:tcPr>
          <w:p w:rsidR="00A40BC8" w:rsidRDefault="00A40BC8" w:rsidP="001D1AF8">
            <w:pPr>
              <w:rPr>
                <w:rFonts w:ascii="Courier New" w:hAnsi="Courier New" w:cs="Courier New"/>
                <w:szCs w:val="21"/>
              </w:rPr>
            </w:pPr>
            <w:r w:rsidRPr="00BF0172">
              <w:rPr>
                <w:szCs w:val="21"/>
              </w:rPr>
              <w:t>P</w:t>
            </w:r>
            <w:r w:rsidRPr="00BF0172">
              <w:rPr>
                <w:rFonts w:hint="eastAsia"/>
                <w:szCs w:val="21"/>
              </w:rPr>
              <w:t>rivate:</w:t>
            </w:r>
            <w:r>
              <w:rPr>
                <w:rFonts w:hint="eastAsia"/>
                <w:szCs w:val="21"/>
              </w:rPr>
              <w:t xml:space="preserve"> void </w:t>
            </w:r>
            <w:proofErr w:type="spellStart"/>
            <w:r>
              <w:rPr>
                <w:rFonts w:hint="eastAsia"/>
                <w:szCs w:val="21"/>
              </w:rPr>
              <w:t>readLoginsFile</w:t>
            </w:r>
            <w:proofErr w:type="spellEnd"/>
            <w:r>
              <w:rPr>
                <w:rFonts w:hint="eastAsia"/>
                <w:szCs w:val="21"/>
              </w:rPr>
              <w:t>(void)</w:t>
            </w:r>
          </w:p>
        </w:tc>
      </w:tr>
      <w:tr w:rsidR="00A40BC8" w:rsidTr="001D1AF8">
        <w:tc>
          <w:tcPr>
            <w:tcW w:w="1166" w:type="dxa"/>
          </w:tcPr>
          <w:p w:rsidR="00A40BC8" w:rsidRDefault="00A40BC8" w:rsidP="001D1AF8">
            <w:pPr>
              <w:rPr>
                <w:szCs w:val="21"/>
              </w:rPr>
            </w:pPr>
            <w:r>
              <w:rPr>
                <w:rFonts w:hint="eastAsia"/>
                <w:szCs w:val="21"/>
              </w:rPr>
              <w:t>方法功能</w:t>
            </w:r>
          </w:p>
        </w:tc>
        <w:tc>
          <w:tcPr>
            <w:tcW w:w="6996" w:type="dxa"/>
          </w:tcPr>
          <w:p w:rsidR="00A40BC8" w:rsidRDefault="00A40BC8" w:rsidP="001D1AF8">
            <w:pPr>
              <w:rPr>
                <w:szCs w:val="21"/>
              </w:rPr>
            </w:pPr>
            <w:r>
              <w:rPr>
                <w:rFonts w:hint="eastAsia"/>
                <w:szCs w:val="21"/>
              </w:rPr>
              <w:t>读取上一次没有匹配成功的、剩余的登入日志记录</w:t>
            </w:r>
          </w:p>
        </w:tc>
      </w:tr>
      <w:tr w:rsidR="00A40BC8" w:rsidTr="001D1AF8">
        <w:tc>
          <w:tcPr>
            <w:tcW w:w="1166" w:type="dxa"/>
          </w:tcPr>
          <w:p w:rsidR="00A40BC8" w:rsidRDefault="00A40BC8" w:rsidP="001D1AF8">
            <w:pPr>
              <w:rPr>
                <w:szCs w:val="21"/>
              </w:rPr>
            </w:pPr>
            <w:r>
              <w:rPr>
                <w:rFonts w:hint="eastAsia"/>
                <w:szCs w:val="21"/>
              </w:rPr>
              <w:t>参数说明</w:t>
            </w:r>
          </w:p>
        </w:tc>
        <w:tc>
          <w:tcPr>
            <w:tcW w:w="6996" w:type="dxa"/>
          </w:tcPr>
          <w:p w:rsidR="00A40BC8" w:rsidRDefault="00A40BC8" w:rsidP="001D1AF8">
            <w:pPr>
              <w:rPr>
                <w:szCs w:val="21"/>
              </w:rPr>
            </w:pPr>
            <w:r>
              <w:rPr>
                <w:rFonts w:hint="eastAsia"/>
                <w:szCs w:val="21"/>
              </w:rPr>
              <w:t>无</w:t>
            </w:r>
          </w:p>
        </w:tc>
      </w:tr>
      <w:tr w:rsidR="00A40BC8" w:rsidTr="001D1AF8">
        <w:tc>
          <w:tcPr>
            <w:tcW w:w="1166" w:type="dxa"/>
          </w:tcPr>
          <w:p w:rsidR="00A40BC8" w:rsidRDefault="00A40BC8" w:rsidP="001D1AF8">
            <w:pPr>
              <w:rPr>
                <w:szCs w:val="21"/>
              </w:rPr>
            </w:pPr>
            <w:r>
              <w:rPr>
                <w:rFonts w:hint="eastAsia"/>
                <w:szCs w:val="21"/>
              </w:rPr>
              <w:t>返回类型</w:t>
            </w:r>
          </w:p>
        </w:tc>
        <w:tc>
          <w:tcPr>
            <w:tcW w:w="6996" w:type="dxa"/>
          </w:tcPr>
          <w:p w:rsidR="00A40BC8" w:rsidRDefault="00A40BC8" w:rsidP="001D1AF8">
            <w:pPr>
              <w:rPr>
                <w:szCs w:val="21"/>
              </w:rPr>
            </w:pPr>
            <w:r>
              <w:rPr>
                <w:rFonts w:hint="eastAsia"/>
                <w:szCs w:val="21"/>
              </w:rPr>
              <w:t>无</w:t>
            </w:r>
          </w:p>
        </w:tc>
      </w:tr>
      <w:tr w:rsidR="00A40BC8" w:rsidTr="001D1AF8">
        <w:tc>
          <w:tcPr>
            <w:tcW w:w="1166" w:type="dxa"/>
          </w:tcPr>
          <w:p w:rsidR="00A40BC8" w:rsidRDefault="00A40BC8" w:rsidP="001D1AF8">
            <w:pPr>
              <w:rPr>
                <w:szCs w:val="21"/>
              </w:rPr>
            </w:pPr>
            <w:r>
              <w:rPr>
                <w:rFonts w:hint="eastAsia"/>
                <w:szCs w:val="21"/>
              </w:rPr>
              <w:t>抛出异常</w:t>
            </w:r>
          </w:p>
        </w:tc>
        <w:tc>
          <w:tcPr>
            <w:tcW w:w="6996" w:type="dxa"/>
          </w:tcPr>
          <w:p w:rsidR="00A40BC8" w:rsidRDefault="00A40BC8" w:rsidP="001D1AF8">
            <w:pPr>
              <w:rPr>
                <w:szCs w:val="21"/>
              </w:rPr>
            </w:pPr>
            <w:proofErr w:type="spellStart"/>
            <w:r>
              <w:rPr>
                <w:rFonts w:hint="eastAsia"/>
                <w:szCs w:val="21"/>
              </w:rPr>
              <w:t>ReadException</w:t>
            </w:r>
            <w:proofErr w:type="spellEnd"/>
          </w:p>
        </w:tc>
      </w:tr>
    </w:tbl>
    <w:p w:rsidR="00A40BC8" w:rsidRDefault="00A40BC8" w:rsidP="00A40BC8">
      <w:pPr>
        <w:numPr>
          <w:ilvl w:val="0"/>
          <w:numId w:val="9"/>
        </w:numPr>
      </w:pPr>
      <w:proofErr w:type="spellStart"/>
      <w:r>
        <w:rPr>
          <w:rFonts w:hint="eastAsia"/>
        </w:rPr>
        <w:t>readBackupFile</w:t>
      </w:r>
      <w:proofErr w:type="spellEnd"/>
      <w:r>
        <w:rPr>
          <w:rFonts w:hint="eastAsia"/>
        </w:rPr>
        <w:t>方法：</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7655"/>
      </w:tblGrid>
      <w:tr w:rsidR="00A40BC8" w:rsidTr="001D1AF8">
        <w:tc>
          <w:tcPr>
            <w:tcW w:w="1134" w:type="dxa"/>
          </w:tcPr>
          <w:p w:rsidR="00A40BC8" w:rsidRDefault="00A40BC8" w:rsidP="001D1AF8">
            <w:pPr>
              <w:rPr>
                <w:szCs w:val="21"/>
              </w:rPr>
            </w:pPr>
            <w:r>
              <w:rPr>
                <w:rFonts w:hint="eastAsia"/>
                <w:szCs w:val="21"/>
              </w:rPr>
              <w:t>方法原型</w:t>
            </w:r>
          </w:p>
        </w:tc>
        <w:tc>
          <w:tcPr>
            <w:tcW w:w="7655" w:type="dxa"/>
          </w:tcPr>
          <w:p w:rsidR="00A40BC8" w:rsidRDefault="00A40BC8" w:rsidP="001D1AF8">
            <w:pPr>
              <w:rPr>
                <w:rFonts w:ascii="Courier New" w:hAnsi="Courier New" w:cs="Courier New"/>
                <w:szCs w:val="21"/>
              </w:rPr>
            </w:pPr>
            <w:proofErr w:type="spellStart"/>
            <w:proofErr w:type="gramStart"/>
            <w:r>
              <w:rPr>
                <w:rFonts w:hint="eastAsia"/>
                <w:szCs w:val="21"/>
              </w:rPr>
              <w:t>p</w:t>
            </w:r>
            <w:r w:rsidRPr="00BF0172">
              <w:rPr>
                <w:rFonts w:hint="eastAsia"/>
                <w:szCs w:val="21"/>
              </w:rPr>
              <w:t>rivate:void</w:t>
            </w:r>
            <w:proofErr w:type="spellEnd"/>
            <w:proofErr w:type="gramEnd"/>
            <w:r w:rsidRPr="00BF0172">
              <w:rPr>
                <w:rFonts w:hint="eastAsia"/>
                <w:szCs w:val="21"/>
              </w:rPr>
              <w:t xml:space="preserve"> </w:t>
            </w:r>
            <w:proofErr w:type="spellStart"/>
            <w:r w:rsidRPr="00BF0172">
              <w:rPr>
                <w:rFonts w:hint="eastAsia"/>
                <w:szCs w:val="21"/>
              </w:rPr>
              <w:t>readBackupFile</w:t>
            </w:r>
            <w:proofErr w:type="spellEnd"/>
            <w:r w:rsidRPr="00BF0172">
              <w:rPr>
                <w:rFonts w:hint="eastAsia"/>
                <w:szCs w:val="21"/>
              </w:rPr>
              <w:t>(void)</w:t>
            </w:r>
          </w:p>
        </w:tc>
      </w:tr>
      <w:tr w:rsidR="00A40BC8" w:rsidTr="001D1AF8">
        <w:tc>
          <w:tcPr>
            <w:tcW w:w="1134" w:type="dxa"/>
          </w:tcPr>
          <w:p w:rsidR="00A40BC8" w:rsidRDefault="00A40BC8" w:rsidP="001D1AF8">
            <w:pPr>
              <w:rPr>
                <w:szCs w:val="21"/>
              </w:rPr>
            </w:pPr>
            <w:r>
              <w:rPr>
                <w:rFonts w:hint="eastAsia"/>
                <w:szCs w:val="21"/>
              </w:rPr>
              <w:t>方法功能</w:t>
            </w:r>
          </w:p>
        </w:tc>
        <w:tc>
          <w:tcPr>
            <w:tcW w:w="7655" w:type="dxa"/>
          </w:tcPr>
          <w:p w:rsidR="00A40BC8" w:rsidRDefault="00A40BC8" w:rsidP="001D1AF8">
            <w:pPr>
              <w:rPr>
                <w:szCs w:val="21"/>
              </w:rPr>
            </w:pPr>
            <w:r>
              <w:rPr>
                <w:rFonts w:hint="eastAsia"/>
                <w:szCs w:val="21"/>
              </w:rPr>
              <w:t>读取备份日志文件，分别将登入、登入日志记录</w:t>
            </w:r>
          </w:p>
          <w:p w:rsidR="00A40BC8" w:rsidRDefault="00A40BC8" w:rsidP="001D1AF8">
            <w:pPr>
              <w:rPr>
                <w:szCs w:val="21"/>
              </w:rPr>
            </w:pPr>
            <w:r>
              <w:rPr>
                <w:rFonts w:hint="eastAsia"/>
                <w:szCs w:val="21"/>
              </w:rPr>
              <w:t>存入到相应的日志记录集中</w:t>
            </w:r>
          </w:p>
        </w:tc>
      </w:tr>
      <w:tr w:rsidR="00A40BC8" w:rsidTr="001D1AF8">
        <w:tc>
          <w:tcPr>
            <w:tcW w:w="1134" w:type="dxa"/>
          </w:tcPr>
          <w:p w:rsidR="00A40BC8" w:rsidRDefault="00A40BC8" w:rsidP="001D1AF8">
            <w:pPr>
              <w:rPr>
                <w:szCs w:val="21"/>
              </w:rPr>
            </w:pPr>
            <w:r>
              <w:rPr>
                <w:rFonts w:hint="eastAsia"/>
                <w:szCs w:val="21"/>
              </w:rPr>
              <w:t>参数说明</w:t>
            </w:r>
          </w:p>
        </w:tc>
        <w:tc>
          <w:tcPr>
            <w:tcW w:w="7655"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返回类型</w:t>
            </w:r>
          </w:p>
        </w:tc>
        <w:tc>
          <w:tcPr>
            <w:tcW w:w="7655"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抛出异常</w:t>
            </w:r>
          </w:p>
        </w:tc>
        <w:tc>
          <w:tcPr>
            <w:tcW w:w="7655" w:type="dxa"/>
          </w:tcPr>
          <w:p w:rsidR="00A40BC8" w:rsidRDefault="00A40BC8" w:rsidP="001D1AF8">
            <w:pPr>
              <w:rPr>
                <w:szCs w:val="21"/>
              </w:rPr>
            </w:pPr>
            <w:proofErr w:type="spellStart"/>
            <w:r>
              <w:rPr>
                <w:rFonts w:hint="eastAsia"/>
                <w:szCs w:val="21"/>
              </w:rPr>
              <w:t>ReadException</w:t>
            </w:r>
            <w:proofErr w:type="spellEnd"/>
          </w:p>
        </w:tc>
      </w:tr>
    </w:tbl>
    <w:p w:rsidR="00A40BC8" w:rsidRDefault="00A40BC8" w:rsidP="00A40BC8"/>
    <w:p w:rsidR="00A40BC8" w:rsidRDefault="00A40BC8" w:rsidP="00A40BC8">
      <w:r>
        <w:rPr>
          <w:rFonts w:hint="eastAsia"/>
        </w:rPr>
        <w:lastRenderedPageBreak/>
        <w:t xml:space="preserve">6) </w:t>
      </w:r>
      <w:r>
        <w:t>match</w:t>
      </w:r>
      <w:r>
        <w:rPr>
          <w:rFonts w:hint="eastAsia"/>
        </w:rPr>
        <w:t>方法：</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7655"/>
      </w:tblGrid>
      <w:tr w:rsidR="00A40BC8" w:rsidTr="001D1AF8">
        <w:tc>
          <w:tcPr>
            <w:tcW w:w="1134" w:type="dxa"/>
          </w:tcPr>
          <w:p w:rsidR="00A40BC8" w:rsidRDefault="00A40BC8" w:rsidP="001D1AF8">
            <w:pPr>
              <w:rPr>
                <w:szCs w:val="21"/>
              </w:rPr>
            </w:pPr>
            <w:r>
              <w:rPr>
                <w:rFonts w:hint="eastAsia"/>
                <w:szCs w:val="21"/>
              </w:rPr>
              <w:t>方法原型</w:t>
            </w:r>
          </w:p>
        </w:tc>
        <w:tc>
          <w:tcPr>
            <w:tcW w:w="7655" w:type="dxa"/>
          </w:tcPr>
          <w:p w:rsidR="00A40BC8" w:rsidRDefault="00A40BC8" w:rsidP="001D1AF8">
            <w:pPr>
              <w:rPr>
                <w:rFonts w:ascii="Courier New" w:hAnsi="Courier New" w:cs="Courier New"/>
                <w:szCs w:val="21"/>
              </w:rPr>
            </w:pPr>
            <w:r>
              <w:rPr>
                <w:rFonts w:hint="eastAsia"/>
                <w:szCs w:val="21"/>
              </w:rPr>
              <w:t>private v</w:t>
            </w:r>
            <w:r w:rsidRPr="00BF0172">
              <w:rPr>
                <w:rFonts w:hint="eastAsia"/>
                <w:szCs w:val="21"/>
              </w:rPr>
              <w:t>oid match(void)</w:t>
            </w:r>
          </w:p>
        </w:tc>
      </w:tr>
      <w:tr w:rsidR="00A40BC8" w:rsidTr="001D1AF8">
        <w:tc>
          <w:tcPr>
            <w:tcW w:w="1134" w:type="dxa"/>
          </w:tcPr>
          <w:p w:rsidR="00A40BC8" w:rsidRDefault="00A40BC8" w:rsidP="001D1AF8">
            <w:pPr>
              <w:rPr>
                <w:szCs w:val="21"/>
              </w:rPr>
            </w:pPr>
            <w:r>
              <w:rPr>
                <w:rFonts w:hint="eastAsia"/>
                <w:szCs w:val="21"/>
              </w:rPr>
              <w:t>方法功能</w:t>
            </w:r>
          </w:p>
        </w:tc>
        <w:tc>
          <w:tcPr>
            <w:tcW w:w="7655" w:type="dxa"/>
          </w:tcPr>
          <w:p w:rsidR="00A40BC8" w:rsidRDefault="00A40BC8" w:rsidP="001D1AF8">
            <w:pPr>
              <w:rPr>
                <w:szCs w:val="21"/>
              </w:rPr>
            </w:pPr>
            <w:r>
              <w:rPr>
                <w:rFonts w:hint="eastAsia"/>
                <w:szCs w:val="21"/>
              </w:rPr>
              <w:t>匹配登入、登出日志记录，形成匹配好的日志记录并存入</w:t>
            </w:r>
          </w:p>
          <w:p w:rsidR="00A40BC8" w:rsidRDefault="00A40BC8" w:rsidP="001D1AF8">
            <w:pPr>
              <w:rPr>
                <w:szCs w:val="21"/>
              </w:rPr>
            </w:pPr>
            <w:r>
              <w:rPr>
                <w:rFonts w:hint="eastAsia"/>
                <w:szCs w:val="21"/>
              </w:rPr>
              <w:t>到匹配日志记录集</w:t>
            </w:r>
          </w:p>
        </w:tc>
      </w:tr>
      <w:tr w:rsidR="00A40BC8" w:rsidTr="001D1AF8">
        <w:tc>
          <w:tcPr>
            <w:tcW w:w="1134" w:type="dxa"/>
          </w:tcPr>
          <w:p w:rsidR="00A40BC8" w:rsidRDefault="00A40BC8" w:rsidP="001D1AF8">
            <w:pPr>
              <w:rPr>
                <w:szCs w:val="21"/>
              </w:rPr>
            </w:pPr>
            <w:r>
              <w:rPr>
                <w:rFonts w:hint="eastAsia"/>
                <w:szCs w:val="21"/>
              </w:rPr>
              <w:t>参数说明</w:t>
            </w:r>
          </w:p>
        </w:tc>
        <w:tc>
          <w:tcPr>
            <w:tcW w:w="7655"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返回类型</w:t>
            </w:r>
          </w:p>
        </w:tc>
        <w:tc>
          <w:tcPr>
            <w:tcW w:w="7655"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抛出异常</w:t>
            </w:r>
          </w:p>
        </w:tc>
        <w:tc>
          <w:tcPr>
            <w:tcW w:w="7655" w:type="dxa"/>
          </w:tcPr>
          <w:p w:rsidR="00A40BC8" w:rsidRDefault="00A40BC8" w:rsidP="001D1AF8">
            <w:pPr>
              <w:rPr>
                <w:szCs w:val="21"/>
              </w:rPr>
            </w:pPr>
            <w:r>
              <w:rPr>
                <w:rFonts w:hint="eastAsia"/>
                <w:szCs w:val="21"/>
              </w:rPr>
              <w:t>无</w:t>
            </w:r>
          </w:p>
        </w:tc>
      </w:tr>
    </w:tbl>
    <w:p w:rsidR="00A40BC8" w:rsidRDefault="00A40BC8" w:rsidP="00A40BC8">
      <w:r>
        <w:rPr>
          <w:rFonts w:hint="eastAsia"/>
        </w:rPr>
        <w:t xml:space="preserve">6)  </w:t>
      </w:r>
      <w:proofErr w:type="spellStart"/>
      <w:r>
        <w:rPr>
          <w:rFonts w:hint="eastAsia"/>
        </w:rPr>
        <w:t>saveLoginsFile</w:t>
      </w:r>
      <w:proofErr w:type="spellEnd"/>
      <w:r>
        <w:rPr>
          <w:rFonts w:hint="eastAsia"/>
        </w:rPr>
        <w:t>方法：</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7655"/>
      </w:tblGrid>
      <w:tr w:rsidR="00A40BC8" w:rsidTr="001D1AF8">
        <w:tc>
          <w:tcPr>
            <w:tcW w:w="1134" w:type="dxa"/>
          </w:tcPr>
          <w:p w:rsidR="00A40BC8" w:rsidRDefault="00A40BC8" w:rsidP="001D1AF8">
            <w:pPr>
              <w:rPr>
                <w:szCs w:val="21"/>
              </w:rPr>
            </w:pPr>
            <w:r>
              <w:rPr>
                <w:rFonts w:hint="eastAsia"/>
                <w:szCs w:val="21"/>
              </w:rPr>
              <w:t>方法原型</w:t>
            </w:r>
          </w:p>
        </w:tc>
        <w:tc>
          <w:tcPr>
            <w:tcW w:w="7655" w:type="dxa"/>
          </w:tcPr>
          <w:p w:rsidR="00A40BC8" w:rsidRDefault="00A40BC8" w:rsidP="001D1AF8">
            <w:pPr>
              <w:rPr>
                <w:rFonts w:ascii="Courier New" w:hAnsi="Courier New" w:cs="Courier New"/>
                <w:szCs w:val="21"/>
              </w:rPr>
            </w:pPr>
            <w:r>
              <w:rPr>
                <w:rFonts w:hint="eastAsia"/>
                <w:szCs w:val="21"/>
              </w:rPr>
              <w:t>p</w:t>
            </w:r>
            <w:r w:rsidRPr="00BF0172">
              <w:rPr>
                <w:rFonts w:hint="eastAsia"/>
                <w:szCs w:val="21"/>
              </w:rPr>
              <w:t xml:space="preserve">rivate: void </w:t>
            </w:r>
            <w:proofErr w:type="spellStart"/>
            <w:r w:rsidRPr="00BF0172">
              <w:rPr>
                <w:rFonts w:hint="eastAsia"/>
                <w:szCs w:val="21"/>
              </w:rPr>
              <w:t>saveLoginsFile</w:t>
            </w:r>
            <w:proofErr w:type="spellEnd"/>
            <w:r w:rsidRPr="00BF0172">
              <w:rPr>
                <w:rFonts w:hint="eastAsia"/>
                <w:szCs w:val="21"/>
              </w:rPr>
              <w:t>(void)</w:t>
            </w:r>
          </w:p>
        </w:tc>
      </w:tr>
      <w:tr w:rsidR="00A40BC8" w:rsidTr="001D1AF8">
        <w:tc>
          <w:tcPr>
            <w:tcW w:w="1134" w:type="dxa"/>
          </w:tcPr>
          <w:p w:rsidR="00A40BC8" w:rsidRDefault="00A40BC8" w:rsidP="001D1AF8">
            <w:pPr>
              <w:rPr>
                <w:szCs w:val="21"/>
              </w:rPr>
            </w:pPr>
            <w:r>
              <w:rPr>
                <w:rFonts w:hint="eastAsia"/>
                <w:szCs w:val="21"/>
              </w:rPr>
              <w:t>方法功能</w:t>
            </w:r>
          </w:p>
        </w:tc>
        <w:tc>
          <w:tcPr>
            <w:tcW w:w="7655" w:type="dxa"/>
          </w:tcPr>
          <w:p w:rsidR="00A40BC8" w:rsidRDefault="00A40BC8" w:rsidP="001D1AF8">
            <w:pPr>
              <w:rPr>
                <w:szCs w:val="21"/>
              </w:rPr>
            </w:pPr>
            <w:r>
              <w:rPr>
                <w:rFonts w:hint="eastAsia"/>
                <w:szCs w:val="21"/>
              </w:rPr>
              <w:t>保存没有匹配成功的登入日记记录</w:t>
            </w:r>
          </w:p>
        </w:tc>
      </w:tr>
      <w:tr w:rsidR="00A40BC8" w:rsidTr="001D1AF8">
        <w:tc>
          <w:tcPr>
            <w:tcW w:w="1134" w:type="dxa"/>
          </w:tcPr>
          <w:p w:rsidR="00A40BC8" w:rsidRDefault="00A40BC8" w:rsidP="001D1AF8">
            <w:pPr>
              <w:rPr>
                <w:szCs w:val="21"/>
              </w:rPr>
            </w:pPr>
            <w:r>
              <w:rPr>
                <w:rFonts w:hint="eastAsia"/>
                <w:szCs w:val="21"/>
              </w:rPr>
              <w:t>参数说明</w:t>
            </w:r>
          </w:p>
        </w:tc>
        <w:tc>
          <w:tcPr>
            <w:tcW w:w="7655"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返回类型</w:t>
            </w:r>
          </w:p>
        </w:tc>
        <w:tc>
          <w:tcPr>
            <w:tcW w:w="7655"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抛出异常</w:t>
            </w:r>
          </w:p>
        </w:tc>
        <w:tc>
          <w:tcPr>
            <w:tcW w:w="7655" w:type="dxa"/>
          </w:tcPr>
          <w:p w:rsidR="00A40BC8" w:rsidRDefault="00A40BC8" w:rsidP="001D1AF8">
            <w:pPr>
              <w:rPr>
                <w:szCs w:val="21"/>
              </w:rPr>
            </w:pPr>
            <w:proofErr w:type="spellStart"/>
            <w:r>
              <w:rPr>
                <w:rFonts w:hint="eastAsia"/>
                <w:szCs w:val="21"/>
              </w:rPr>
              <w:t>SaveException</w:t>
            </w:r>
            <w:proofErr w:type="spellEnd"/>
          </w:p>
        </w:tc>
      </w:tr>
    </w:tbl>
    <w:p w:rsidR="00A40BC8" w:rsidRDefault="00A40BC8" w:rsidP="00A40BC8">
      <w:r>
        <w:rPr>
          <w:rFonts w:hint="eastAsia"/>
        </w:rPr>
        <w:t xml:space="preserve">  </w:t>
      </w:r>
    </w:p>
    <w:p w:rsidR="00A40BC8" w:rsidRDefault="00A40BC8" w:rsidP="00A40BC8">
      <w:pPr>
        <w:pStyle w:val="ad"/>
        <w:numPr>
          <w:ilvl w:val="1"/>
          <w:numId w:val="2"/>
        </w:numPr>
      </w:pPr>
      <w:proofErr w:type="spellStart"/>
      <w:r>
        <w:rPr>
          <w:rFonts w:hint="eastAsia"/>
        </w:rPr>
        <w:t>LogSender</w:t>
      </w:r>
      <w:proofErr w:type="spellEnd"/>
      <w:r>
        <w:rPr>
          <w:rFonts w:hint="eastAsia"/>
        </w:rPr>
        <w:t>类</w:t>
      </w:r>
      <w:r>
        <w:rPr>
          <w:rFonts w:hint="eastAsia"/>
        </w:rPr>
        <w:t xml:space="preserve"> </w:t>
      </w:r>
    </w:p>
    <w:p w:rsidR="00A40BC8" w:rsidRDefault="00A40BC8" w:rsidP="00A40BC8">
      <w:pPr>
        <w:pStyle w:val="a0"/>
      </w:pPr>
      <w:proofErr w:type="spellStart"/>
      <w:r>
        <w:rPr>
          <w:rFonts w:hint="eastAsia"/>
        </w:rPr>
        <w:t>LogSender</w:t>
      </w:r>
      <w:proofErr w:type="spellEnd"/>
      <w:r>
        <w:rPr>
          <w:rFonts w:hint="eastAsia"/>
        </w:rPr>
        <w:t>类方法说明</w:t>
      </w:r>
    </w:p>
    <w:p w:rsidR="00A40BC8" w:rsidRDefault="00A40BC8" w:rsidP="00A40BC8">
      <w:pPr>
        <w:ind w:firstLineChars="50" w:firstLine="105"/>
      </w:pPr>
      <w:r>
        <w:rPr>
          <w:rFonts w:hint="eastAsia"/>
        </w:rPr>
        <w:t>1</w:t>
      </w:r>
      <w:r>
        <w:rPr>
          <w:rFonts w:hint="eastAsia"/>
        </w:rPr>
        <w:t>）</w:t>
      </w:r>
      <w:proofErr w:type="spellStart"/>
      <w:r>
        <w:rPr>
          <w:rFonts w:hint="eastAsia"/>
        </w:rPr>
        <w:t>sendLog</w:t>
      </w:r>
      <w:proofErr w:type="spellEnd"/>
      <w:r>
        <w:rPr>
          <w:rFonts w:hint="eastAsia"/>
        </w:rPr>
        <w:t>方法：</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szCs w:val="21"/>
              </w:rPr>
            </w:pPr>
            <w:proofErr w:type="spellStart"/>
            <w:proofErr w:type="gramStart"/>
            <w:r w:rsidRPr="00842C18">
              <w:rPr>
                <w:rFonts w:hint="eastAsia"/>
                <w:szCs w:val="21"/>
              </w:rPr>
              <w:t>public:</w:t>
            </w:r>
            <w:r>
              <w:rPr>
                <w:rFonts w:hint="eastAsia"/>
                <w:szCs w:val="21"/>
              </w:rPr>
              <w:t>virtual</w:t>
            </w:r>
            <w:proofErr w:type="spellEnd"/>
            <w:proofErr w:type="gramEnd"/>
            <w:r>
              <w:rPr>
                <w:rFonts w:hint="eastAsia"/>
                <w:szCs w:val="21"/>
              </w:rPr>
              <w:t xml:space="preserve"> </w:t>
            </w:r>
            <w:r w:rsidRPr="00842C18">
              <w:rPr>
                <w:rFonts w:hint="eastAsia"/>
                <w:szCs w:val="21"/>
              </w:rPr>
              <w:t xml:space="preserve">void </w:t>
            </w:r>
            <w:proofErr w:type="spellStart"/>
            <w:r w:rsidRPr="00842C18">
              <w:rPr>
                <w:rFonts w:hint="eastAsia"/>
                <w:szCs w:val="21"/>
              </w:rPr>
              <w:t>sendLog</w:t>
            </w:r>
            <w:proofErr w:type="spellEnd"/>
            <w:r w:rsidRPr="00842C18">
              <w:rPr>
                <w:rFonts w:hint="eastAsia"/>
                <w:szCs w:val="21"/>
              </w:rPr>
              <w:t>(</w:t>
            </w:r>
            <w:r>
              <w:rPr>
                <w:rFonts w:hint="eastAsia"/>
                <w:szCs w:val="21"/>
              </w:rPr>
              <w:t>list&lt;</w:t>
            </w:r>
            <w:proofErr w:type="spellStart"/>
            <w:r>
              <w:rPr>
                <w:rFonts w:hint="eastAsia"/>
                <w:szCs w:val="21"/>
              </w:rPr>
              <w:t>MLogRec</w:t>
            </w:r>
            <w:proofErr w:type="spellEnd"/>
            <w:r>
              <w:rPr>
                <w:rFonts w:hint="eastAsia"/>
                <w:szCs w:val="21"/>
              </w:rPr>
              <w:t>&gt;&amp; logs</w:t>
            </w:r>
            <w:r w:rsidRPr="00842C18">
              <w:rPr>
                <w:rFonts w:hint="eastAsia"/>
                <w:szCs w:val="21"/>
              </w:rPr>
              <w:t>)</w:t>
            </w:r>
            <w:r>
              <w:rPr>
                <w:rFonts w:hint="eastAsia"/>
                <w:szCs w:val="21"/>
              </w:rPr>
              <w:t xml:space="preserve"> </w:t>
            </w:r>
          </w:p>
          <w:p w:rsidR="00A40BC8" w:rsidRDefault="00A40BC8" w:rsidP="001D1AF8">
            <w:pPr>
              <w:rPr>
                <w:rFonts w:ascii="Courier New" w:hAnsi="Courier New" w:cs="Courier New"/>
                <w:szCs w:val="21"/>
              </w:rPr>
            </w:pPr>
            <w:proofErr w:type="gramStart"/>
            <w:r>
              <w:rPr>
                <w:rFonts w:hint="eastAsia"/>
                <w:szCs w:val="21"/>
              </w:rPr>
              <w:t>throw(</w:t>
            </w:r>
            <w:proofErr w:type="spellStart"/>
            <w:proofErr w:type="gramEnd"/>
            <w:r>
              <w:rPr>
                <w:rFonts w:hint="eastAsia"/>
                <w:szCs w:val="21"/>
              </w:rPr>
              <w:t>ClientException</w:t>
            </w:r>
            <w:proofErr w:type="spellEnd"/>
            <w:r>
              <w:rPr>
                <w:rFonts w:hint="eastAsia"/>
                <w:szCs w:val="21"/>
              </w:rPr>
              <w:t>) = 0</w:t>
            </w:r>
            <w:r w:rsidRPr="00842C18">
              <w:rPr>
                <w:rFonts w:hint="eastAsia"/>
                <w:szCs w:val="21"/>
              </w:rPr>
              <w:t>;</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tabs>
                <w:tab w:val="left" w:pos="607"/>
              </w:tabs>
              <w:rPr>
                <w:szCs w:val="21"/>
              </w:rPr>
            </w:pPr>
            <w:r>
              <w:rPr>
                <w:rFonts w:hint="eastAsia"/>
                <w:szCs w:val="21"/>
              </w:rPr>
              <w:t>定义发送日志记录的接口原型</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匹配好的日志记录集的引用</w:t>
            </w:r>
            <w:r>
              <w:rPr>
                <w:rFonts w:hint="eastAsia"/>
                <w:szCs w:val="21"/>
              </w:rPr>
              <w:t>(</w:t>
            </w:r>
            <w:proofErr w:type="spellStart"/>
            <w:r>
              <w:rPr>
                <w:rFonts w:hint="eastAsia"/>
                <w:szCs w:val="21"/>
              </w:rPr>
              <w:t>LogReader</w:t>
            </w:r>
            <w:proofErr w:type="spellEnd"/>
            <w:r>
              <w:rPr>
                <w:rFonts w:hint="eastAsia"/>
                <w:szCs w:val="21"/>
              </w:rPr>
              <w:t>中的成员变量</w:t>
            </w:r>
            <w:r>
              <w:rPr>
                <w:rFonts w:hint="eastAsia"/>
                <w:szCs w:val="21"/>
              </w:rPr>
              <w:t>)</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抛出异常</w:t>
            </w:r>
          </w:p>
        </w:tc>
        <w:tc>
          <w:tcPr>
            <w:tcW w:w="6946" w:type="dxa"/>
          </w:tcPr>
          <w:p w:rsidR="00A40BC8" w:rsidRDefault="00A40BC8" w:rsidP="001D1AF8">
            <w:pPr>
              <w:rPr>
                <w:szCs w:val="21"/>
              </w:rPr>
            </w:pPr>
            <w:proofErr w:type="spellStart"/>
            <w:r>
              <w:rPr>
                <w:rFonts w:hint="eastAsia"/>
                <w:szCs w:val="21"/>
              </w:rPr>
              <w:t>ClientException</w:t>
            </w:r>
            <w:proofErr w:type="spellEnd"/>
          </w:p>
        </w:tc>
      </w:tr>
    </w:tbl>
    <w:p w:rsidR="00A40BC8" w:rsidRDefault="00A40BC8" w:rsidP="00A40BC8">
      <w:pPr>
        <w:numPr>
          <w:ilvl w:val="0"/>
          <w:numId w:val="11"/>
        </w:numPr>
      </w:pPr>
      <w:proofErr w:type="gramStart"/>
      <w:r>
        <w:rPr>
          <w:rFonts w:hint="eastAsia"/>
        </w:rPr>
        <w:t>析构函数</w:t>
      </w:r>
      <w:proofErr w:type="gramEnd"/>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函数原型</w:t>
            </w:r>
          </w:p>
        </w:tc>
        <w:tc>
          <w:tcPr>
            <w:tcW w:w="6946" w:type="dxa"/>
          </w:tcPr>
          <w:p w:rsidR="00A40BC8" w:rsidRDefault="00A40BC8" w:rsidP="001D1AF8">
            <w:pPr>
              <w:rPr>
                <w:szCs w:val="21"/>
              </w:rPr>
            </w:pPr>
            <w:r>
              <w:rPr>
                <w:rFonts w:hint="eastAsia"/>
                <w:szCs w:val="21"/>
              </w:rPr>
              <w:t>virtual ~</w:t>
            </w:r>
            <w:proofErr w:type="spellStart"/>
            <w:proofErr w:type="gramStart"/>
            <w:r>
              <w:rPr>
                <w:rFonts w:hint="eastAsia"/>
                <w:szCs w:val="21"/>
              </w:rPr>
              <w:t>LogSender</w:t>
            </w:r>
            <w:proofErr w:type="spellEnd"/>
            <w:r>
              <w:rPr>
                <w:rFonts w:hint="eastAsia"/>
                <w:szCs w:val="21"/>
              </w:rPr>
              <w:t>(</w:t>
            </w:r>
            <w:proofErr w:type="gramEnd"/>
            <w:r>
              <w:rPr>
                <w:rFonts w:hint="eastAsia"/>
                <w:szCs w:val="21"/>
              </w:rPr>
              <w:t>);</w:t>
            </w:r>
          </w:p>
        </w:tc>
      </w:tr>
    </w:tbl>
    <w:p w:rsidR="00A40BC8" w:rsidRDefault="00A40BC8" w:rsidP="00A40BC8">
      <w:pPr>
        <w:pStyle w:val="ad"/>
      </w:pPr>
    </w:p>
    <w:p w:rsidR="00A40BC8" w:rsidRDefault="00A40BC8" w:rsidP="00A40BC8">
      <w:pPr>
        <w:pStyle w:val="ad"/>
        <w:numPr>
          <w:ilvl w:val="1"/>
          <w:numId w:val="2"/>
        </w:numPr>
      </w:pPr>
      <w:r w:rsidRPr="001F57F5">
        <w:rPr>
          <w:rFonts w:hint="eastAsia"/>
        </w:rPr>
        <w:t xml:space="preserve"> </w:t>
      </w:r>
      <w:proofErr w:type="spellStart"/>
      <w:r w:rsidRPr="001F57F5">
        <w:rPr>
          <w:rFonts w:hint="eastAsia"/>
        </w:rPr>
        <w:t>SocketSender</w:t>
      </w:r>
      <w:proofErr w:type="spellEnd"/>
      <w:r>
        <w:rPr>
          <w:rFonts w:hint="eastAsia"/>
        </w:rPr>
        <w:t>类</w:t>
      </w:r>
    </w:p>
    <w:p w:rsidR="00A40BC8" w:rsidRDefault="00A40BC8" w:rsidP="00A40BC8">
      <w:pPr>
        <w:pStyle w:val="a0"/>
      </w:pPr>
      <w:proofErr w:type="spellStart"/>
      <w:r>
        <w:rPr>
          <w:rFonts w:hint="eastAsia"/>
        </w:rPr>
        <w:t>SocketSender</w:t>
      </w:r>
      <w:proofErr w:type="spellEnd"/>
      <w:r>
        <w:rPr>
          <w:rFonts w:hint="eastAsia"/>
        </w:rPr>
        <w:t>类图</w:t>
      </w:r>
    </w:p>
    <w:p w:rsidR="00A40BC8" w:rsidRPr="001F57F5" w:rsidRDefault="00A40BC8" w:rsidP="00A40BC8">
      <w:pPr>
        <w:pStyle w:val="a0"/>
      </w:pPr>
      <w:proofErr w:type="spellStart"/>
      <w:r>
        <w:rPr>
          <w:rFonts w:hint="eastAsia"/>
        </w:rPr>
        <w:t>SocketSender</w:t>
      </w:r>
      <w:proofErr w:type="spellEnd"/>
      <w:r>
        <w:rPr>
          <w:rFonts w:hint="eastAsia"/>
        </w:rPr>
        <w:t>成员变量说明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5437"/>
      </w:tblGrid>
      <w:tr w:rsidR="00A40BC8" w:rsidTr="001D1AF8">
        <w:tc>
          <w:tcPr>
            <w:tcW w:w="3085" w:type="dxa"/>
          </w:tcPr>
          <w:p w:rsidR="00A40BC8" w:rsidRDefault="00A40BC8" w:rsidP="001D1AF8">
            <w:pPr>
              <w:jc w:val="center"/>
              <w:rPr>
                <w:b/>
              </w:rPr>
            </w:pPr>
            <w:r>
              <w:rPr>
                <w:rFonts w:hint="eastAsia"/>
                <w:b/>
              </w:rPr>
              <w:t>成员变量定义</w:t>
            </w:r>
          </w:p>
        </w:tc>
        <w:tc>
          <w:tcPr>
            <w:tcW w:w="5437" w:type="dxa"/>
          </w:tcPr>
          <w:p w:rsidR="00A40BC8" w:rsidRDefault="00A40BC8" w:rsidP="001D1AF8">
            <w:pPr>
              <w:jc w:val="center"/>
              <w:rPr>
                <w:b/>
              </w:rPr>
            </w:pPr>
            <w:r>
              <w:rPr>
                <w:rFonts w:hint="eastAsia"/>
                <w:b/>
              </w:rPr>
              <w:t>成员变量说明</w:t>
            </w:r>
          </w:p>
        </w:tc>
      </w:tr>
      <w:tr w:rsidR="00A40BC8" w:rsidTr="001D1AF8">
        <w:tc>
          <w:tcPr>
            <w:tcW w:w="3085" w:type="dxa"/>
          </w:tcPr>
          <w:p w:rsidR="00A40BC8" w:rsidRDefault="00A40BC8" w:rsidP="001D1AF8">
            <w:pPr>
              <w:tabs>
                <w:tab w:val="left" w:pos="1934"/>
              </w:tabs>
            </w:pPr>
            <w:r>
              <w:rPr>
                <w:rFonts w:hint="eastAsia"/>
              </w:rPr>
              <w:t xml:space="preserve">string </w:t>
            </w:r>
            <w:proofErr w:type="spellStart"/>
            <w:r>
              <w:rPr>
                <w:rFonts w:hint="eastAsia"/>
              </w:rPr>
              <w:t>m_failFile</w:t>
            </w:r>
            <w:proofErr w:type="spellEnd"/>
          </w:p>
        </w:tc>
        <w:tc>
          <w:tcPr>
            <w:tcW w:w="5437" w:type="dxa"/>
          </w:tcPr>
          <w:p w:rsidR="00A40BC8" w:rsidRDefault="00A40BC8" w:rsidP="001D1AF8">
            <w:r>
              <w:rPr>
                <w:rFonts w:hint="eastAsia"/>
              </w:rPr>
              <w:t>记录上一次发送失败的日志记录文件名</w:t>
            </w:r>
          </w:p>
        </w:tc>
      </w:tr>
      <w:tr w:rsidR="00A40BC8" w:rsidTr="001D1AF8">
        <w:tc>
          <w:tcPr>
            <w:tcW w:w="3085" w:type="dxa"/>
          </w:tcPr>
          <w:p w:rsidR="00A40BC8" w:rsidRDefault="00A40BC8" w:rsidP="001D1AF8">
            <w:r>
              <w:rPr>
                <w:rFonts w:hint="eastAsia"/>
              </w:rPr>
              <w:t xml:space="preserve">string </w:t>
            </w:r>
            <w:proofErr w:type="spellStart"/>
            <w:r>
              <w:rPr>
                <w:rFonts w:hint="eastAsia"/>
              </w:rPr>
              <w:t>m_ip</w:t>
            </w:r>
            <w:proofErr w:type="spellEnd"/>
          </w:p>
        </w:tc>
        <w:tc>
          <w:tcPr>
            <w:tcW w:w="5437" w:type="dxa"/>
          </w:tcPr>
          <w:p w:rsidR="00A40BC8" w:rsidRDefault="00A40BC8" w:rsidP="001D1AF8">
            <w:r>
              <w:rPr>
                <w:rFonts w:hint="eastAsia"/>
              </w:rPr>
              <w:t>服务器的</w:t>
            </w:r>
            <w:r>
              <w:rPr>
                <w:rFonts w:hint="eastAsia"/>
              </w:rPr>
              <w:t>IP</w:t>
            </w:r>
            <w:r>
              <w:rPr>
                <w:rFonts w:hint="eastAsia"/>
              </w:rPr>
              <w:t>地址</w:t>
            </w:r>
          </w:p>
        </w:tc>
      </w:tr>
      <w:tr w:rsidR="00A40BC8" w:rsidTr="001D1AF8">
        <w:tc>
          <w:tcPr>
            <w:tcW w:w="3085" w:type="dxa"/>
          </w:tcPr>
          <w:p w:rsidR="00A40BC8" w:rsidRDefault="00A40BC8" w:rsidP="001D1AF8">
            <w:r>
              <w:rPr>
                <w:rFonts w:hint="eastAsia"/>
              </w:rPr>
              <w:t xml:space="preserve">short </w:t>
            </w:r>
            <w:proofErr w:type="spellStart"/>
            <w:r>
              <w:rPr>
                <w:rFonts w:hint="eastAsia"/>
              </w:rPr>
              <w:t>m_port</w:t>
            </w:r>
            <w:proofErr w:type="spellEnd"/>
          </w:p>
        </w:tc>
        <w:tc>
          <w:tcPr>
            <w:tcW w:w="5437" w:type="dxa"/>
          </w:tcPr>
          <w:p w:rsidR="00A40BC8" w:rsidRDefault="00A40BC8" w:rsidP="001D1AF8">
            <w:r>
              <w:rPr>
                <w:rFonts w:hint="eastAsia"/>
              </w:rPr>
              <w:t>网络通信需要的端口号</w:t>
            </w:r>
          </w:p>
        </w:tc>
      </w:tr>
      <w:tr w:rsidR="00A40BC8" w:rsidTr="001D1AF8">
        <w:tc>
          <w:tcPr>
            <w:tcW w:w="3085" w:type="dxa"/>
          </w:tcPr>
          <w:p w:rsidR="00A40BC8" w:rsidRDefault="00A40BC8" w:rsidP="001D1AF8">
            <w:r>
              <w:rPr>
                <w:rFonts w:hint="eastAsia"/>
              </w:rPr>
              <w:t xml:space="preserve">int </w:t>
            </w:r>
            <w:proofErr w:type="spellStart"/>
            <w:r>
              <w:rPr>
                <w:rFonts w:hint="eastAsia"/>
              </w:rPr>
              <w:t>m_sockfd</w:t>
            </w:r>
            <w:proofErr w:type="spellEnd"/>
          </w:p>
        </w:tc>
        <w:tc>
          <w:tcPr>
            <w:tcW w:w="5437" w:type="dxa"/>
          </w:tcPr>
          <w:p w:rsidR="00A40BC8" w:rsidRDefault="00A40BC8" w:rsidP="001D1AF8">
            <w:r>
              <w:rPr>
                <w:rFonts w:hint="eastAsia"/>
              </w:rPr>
              <w:t>网络套接字描述符</w:t>
            </w:r>
          </w:p>
        </w:tc>
      </w:tr>
    </w:tbl>
    <w:p w:rsidR="00A40BC8" w:rsidRPr="001F57F5" w:rsidRDefault="00A40BC8" w:rsidP="00A40BC8">
      <w:pPr>
        <w:pStyle w:val="a0"/>
        <w:numPr>
          <w:ilvl w:val="0"/>
          <w:numId w:val="0"/>
        </w:numPr>
      </w:pPr>
    </w:p>
    <w:p w:rsidR="00A40BC8" w:rsidRDefault="00A40BC8" w:rsidP="00A40BC8">
      <w:pPr>
        <w:pStyle w:val="a0"/>
      </w:pPr>
      <w:proofErr w:type="spellStart"/>
      <w:r>
        <w:rPr>
          <w:rFonts w:hint="eastAsia"/>
        </w:rPr>
        <w:t>SocketSender</w:t>
      </w:r>
      <w:proofErr w:type="spellEnd"/>
      <w:r>
        <w:rPr>
          <w:rFonts w:hint="eastAsia"/>
        </w:rPr>
        <w:t>类方法说明</w:t>
      </w:r>
    </w:p>
    <w:p w:rsidR="00A40BC8" w:rsidRDefault="00A40BC8" w:rsidP="00A40BC8">
      <w:pPr>
        <w:numPr>
          <w:ilvl w:val="0"/>
          <w:numId w:val="11"/>
        </w:numPr>
      </w:pPr>
      <w:r>
        <w:rPr>
          <w:rFonts w:hint="eastAsia"/>
        </w:rPr>
        <w:t>构造函数</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A40BC8">
            <w:pPr>
              <w:numPr>
                <w:ilvl w:val="0"/>
                <w:numId w:val="11"/>
              </w:numPr>
              <w:rPr>
                <w:szCs w:val="21"/>
              </w:rPr>
            </w:pPr>
            <w:proofErr w:type="spellStart"/>
            <w:proofErr w:type="gramStart"/>
            <w:r>
              <w:rPr>
                <w:rFonts w:hint="eastAsia"/>
                <w:szCs w:val="21"/>
              </w:rPr>
              <w:t>SocketSender</w:t>
            </w:r>
            <w:proofErr w:type="spellEnd"/>
            <w:r>
              <w:rPr>
                <w:rFonts w:hint="eastAsia"/>
                <w:szCs w:val="21"/>
              </w:rPr>
              <w:t>(</w:t>
            </w:r>
            <w:proofErr w:type="gramEnd"/>
            <w:r>
              <w:rPr>
                <w:rFonts w:hint="eastAsia"/>
                <w:szCs w:val="21"/>
              </w:rPr>
              <w:t xml:space="preserve">string const&amp; </w:t>
            </w:r>
            <w:proofErr w:type="spellStart"/>
            <w:r>
              <w:rPr>
                <w:rFonts w:hint="eastAsia"/>
                <w:szCs w:val="21"/>
              </w:rPr>
              <w:t>failFile</w:t>
            </w:r>
            <w:proofErr w:type="spellEnd"/>
            <w:r>
              <w:rPr>
                <w:rFonts w:hint="eastAsia"/>
                <w:szCs w:val="21"/>
              </w:rPr>
              <w:t>,</w:t>
            </w:r>
            <w:r w:rsidRPr="00011B85">
              <w:rPr>
                <w:rFonts w:hint="eastAsia"/>
              </w:rPr>
              <w:t xml:space="preserve"> string const&amp; </w:t>
            </w:r>
            <w:proofErr w:type="spellStart"/>
            <w:r w:rsidRPr="00011B85">
              <w:rPr>
                <w:rFonts w:hint="eastAsia"/>
              </w:rPr>
              <w:t>ip</w:t>
            </w:r>
            <w:proofErr w:type="spellEnd"/>
            <w:r w:rsidRPr="00011B85">
              <w:rPr>
                <w:rFonts w:hint="eastAsia"/>
              </w:rPr>
              <w:t>, short port);</w:t>
            </w:r>
          </w:p>
        </w:tc>
      </w:tr>
    </w:tbl>
    <w:p w:rsidR="00A40BC8" w:rsidRDefault="00A40BC8" w:rsidP="00A40BC8">
      <w:pPr>
        <w:ind w:left="465"/>
      </w:pPr>
    </w:p>
    <w:p w:rsidR="00A40BC8" w:rsidRDefault="00A40BC8" w:rsidP="00A40BC8">
      <w:pPr>
        <w:ind w:left="465"/>
      </w:pPr>
    </w:p>
    <w:p w:rsidR="00A40BC8" w:rsidRDefault="00A40BC8" w:rsidP="00A40BC8">
      <w:pPr>
        <w:numPr>
          <w:ilvl w:val="0"/>
          <w:numId w:val="11"/>
        </w:numPr>
      </w:pPr>
      <w:proofErr w:type="spellStart"/>
      <w:r>
        <w:rPr>
          <w:rFonts w:hint="eastAsia"/>
        </w:rPr>
        <w:t>sendLog</w:t>
      </w:r>
      <w:proofErr w:type="spellEnd"/>
      <w:r>
        <w:rPr>
          <w:rFonts w:hint="eastAsia"/>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Pr="007A3158" w:rsidRDefault="00A40BC8" w:rsidP="001D1AF8">
            <w:pPr>
              <w:rPr>
                <w:szCs w:val="21"/>
              </w:rPr>
            </w:pPr>
            <w:proofErr w:type="spellStart"/>
            <w:proofErr w:type="gramStart"/>
            <w:r>
              <w:rPr>
                <w:rFonts w:hint="eastAsia"/>
                <w:szCs w:val="21"/>
              </w:rPr>
              <w:t>p</w:t>
            </w:r>
            <w:r w:rsidRPr="007A3158">
              <w:rPr>
                <w:rFonts w:hint="eastAsia"/>
                <w:szCs w:val="21"/>
              </w:rPr>
              <w:t>ublic:void</w:t>
            </w:r>
            <w:proofErr w:type="spellEnd"/>
            <w:proofErr w:type="gramEnd"/>
            <w:r w:rsidRPr="007A3158">
              <w:rPr>
                <w:rFonts w:hint="eastAsia"/>
                <w:szCs w:val="21"/>
              </w:rPr>
              <w:t xml:space="preserve"> </w:t>
            </w:r>
            <w:proofErr w:type="spellStart"/>
            <w:r w:rsidRPr="007A3158">
              <w:rPr>
                <w:rFonts w:hint="eastAsia"/>
                <w:szCs w:val="21"/>
              </w:rPr>
              <w:t>sendLog</w:t>
            </w:r>
            <w:proofErr w:type="spellEnd"/>
            <w:r w:rsidRPr="007A3158">
              <w:rPr>
                <w:rFonts w:hint="eastAsia"/>
                <w:szCs w:val="21"/>
              </w:rPr>
              <w:t>(list&lt;</w:t>
            </w:r>
            <w:proofErr w:type="spellStart"/>
            <w:r w:rsidRPr="007A3158">
              <w:rPr>
                <w:rFonts w:hint="eastAsia"/>
                <w:szCs w:val="21"/>
              </w:rPr>
              <w:t>MLogRec</w:t>
            </w:r>
            <w:proofErr w:type="spellEnd"/>
            <w:r w:rsidRPr="007A3158">
              <w:rPr>
                <w:rFonts w:hint="eastAsia"/>
                <w:szCs w:val="21"/>
              </w:rPr>
              <w:t xml:space="preserve">&gt;&amp; logs) </w:t>
            </w:r>
          </w:p>
          <w:p w:rsidR="00A40BC8" w:rsidRDefault="00A40BC8" w:rsidP="001D1AF8">
            <w:pPr>
              <w:rPr>
                <w:rFonts w:ascii="Courier New" w:hAnsi="Courier New" w:cs="Courier New"/>
                <w:szCs w:val="21"/>
              </w:rPr>
            </w:pPr>
            <w:proofErr w:type="gramStart"/>
            <w:r w:rsidRPr="007A3158">
              <w:rPr>
                <w:szCs w:val="21"/>
              </w:rPr>
              <w:t>T</w:t>
            </w:r>
            <w:r w:rsidRPr="007A3158">
              <w:rPr>
                <w:rFonts w:hint="eastAsia"/>
                <w:szCs w:val="21"/>
              </w:rPr>
              <w:t>hrow(</w:t>
            </w:r>
            <w:proofErr w:type="spellStart"/>
            <w:proofErr w:type="gramEnd"/>
            <w:r w:rsidRPr="007A3158">
              <w:rPr>
                <w:rFonts w:hint="eastAsia"/>
                <w:szCs w:val="21"/>
              </w:rPr>
              <w:t>ClientException</w:t>
            </w:r>
            <w:proofErr w:type="spellEnd"/>
            <w:r w:rsidRPr="007A3158">
              <w:rPr>
                <w:rFonts w:hint="eastAsia"/>
                <w:szCs w:val="21"/>
              </w:rPr>
              <w:t>);</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r>
              <w:rPr>
                <w:rFonts w:hint="eastAsia"/>
                <w:szCs w:val="21"/>
              </w:rPr>
              <w:t>通过网络发送日志记录</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匹配好的日记记录集</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抛出异常</w:t>
            </w:r>
          </w:p>
        </w:tc>
        <w:tc>
          <w:tcPr>
            <w:tcW w:w="6946" w:type="dxa"/>
          </w:tcPr>
          <w:p w:rsidR="00A40BC8" w:rsidRDefault="00A40BC8" w:rsidP="001D1AF8">
            <w:pPr>
              <w:rPr>
                <w:szCs w:val="21"/>
              </w:rPr>
            </w:pPr>
            <w:proofErr w:type="spellStart"/>
            <w:r>
              <w:rPr>
                <w:rFonts w:hint="eastAsia"/>
                <w:szCs w:val="21"/>
              </w:rPr>
              <w:t>ReadException</w:t>
            </w:r>
            <w:proofErr w:type="spellEnd"/>
            <w:r>
              <w:rPr>
                <w:rFonts w:hint="eastAsia"/>
                <w:szCs w:val="21"/>
              </w:rPr>
              <w:t xml:space="preserve">, </w:t>
            </w:r>
            <w:proofErr w:type="spellStart"/>
            <w:r>
              <w:rPr>
                <w:rFonts w:hint="eastAsia"/>
                <w:szCs w:val="21"/>
              </w:rPr>
              <w:t>SocketException</w:t>
            </w:r>
            <w:proofErr w:type="spellEnd"/>
            <w:r>
              <w:rPr>
                <w:rFonts w:hint="eastAsia"/>
                <w:szCs w:val="21"/>
              </w:rPr>
              <w:t xml:space="preserve">, </w:t>
            </w:r>
            <w:proofErr w:type="spellStart"/>
            <w:r>
              <w:rPr>
                <w:rFonts w:hint="eastAsia"/>
                <w:szCs w:val="21"/>
              </w:rPr>
              <w:t>SendException</w:t>
            </w:r>
            <w:proofErr w:type="spellEnd"/>
          </w:p>
        </w:tc>
      </w:tr>
    </w:tbl>
    <w:p w:rsidR="00A40BC8" w:rsidRDefault="00A40BC8" w:rsidP="00A40BC8">
      <w:pPr>
        <w:ind w:left="465"/>
      </w:pPr>
    </w:p>
    <w:p w:rsidR="00A40BC8" w:rsidRDefault="00A40BC8" w:rsidP="00A40BC8">
      <w:pPr>
        <w:ind w:firstLineChars="50" w:firstLine="105"/>
      </w:pPr>
      <w:r>
        <w:rPr>
          <w:rFonts w:hint="eastAsia"/>
        </w:rPr>
        <w:lastRenderedPageBreak/>
        <w:t>3</w:t>
      </w:r>
      <w:r>
        <w:rPr>
          <w:rFonts w:hint="eastAsia"/>
        </w:rPr>
        <w:t>）</w:t>
      </w:r>
      <w:proofErr w:type="spellStart"/>
      <w:r>
        <w:rPr>
          <w:rFonts w:hint="eastAsia"/>
        </w:rPr>
        <w:t>connectServer</w:t>
      </w:r>
      <w:proofErr w:type="spellEnd"/>
      <w:r>
        <w:rPr>
          <w:rFonts w:hint="eastAsia"/>
        </w:rPr>
        <w:t>方法：</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Pr="00011B85" w:rsidRDefault="00A40BC8" w:rsidP="001D1AF8">
            <w:pPr>
              <w:rPr>
                <w:szCs w:val="21"/>
              </w:rPr>
            </w:pPr>
            <w:proofErr w:type="spellStart"/>
            <w:proofErr w:type="gramStart"/>
            <w:r w:rsidRPr="00011B85">
              <w:rPr>
                <w:rFonts w:hint="eastAsia"/>
                <w:szCs w:val="21"/>
              </w:rPr>
              <w:t>pvivate:void</w:t>
            </w:r>
            <w:proofErr w:type="spellEnd"/>
            <w:proofErr w:type="gramEnd"/>
            <w:r w:rsidRPr="00011B85">
              <w:rPr>
                <w:rFonts w:hint="eastAsia"/>
                <w:szCs w:val="21"/>
              </w:rPr>
              <w:t xml:space="preserve"> </w:t>
            </w:r>
            <w:proofErr w:type="spellStart"/>
            <w:r w:rsidRPr="00011B85">
              <w:rPr>
                <w:rFonts w:hint="eastAsia"/>
                <w:szCs w:val="21"/>
              </w:rPr>
              <w:t>connectServer</w:t>
            </w:r>
            <w:proofErr w:type="spellEnd"/>
            <w:r w:rsidRPr="00011B85">
              <w:rPr>
                <w:rFonts w:hint="eastAsia"/>
                <w:szCs w:val="21"/>
              </w:rPr>
              <w:t>(void)</w:t>
            </w:r>
          </w:p>
          <w:p w:rsidR="00A40BC8" w:rsidRDefault="00A40BC8" w:rsidP="001D1AF8">
            <w:pPr>
              <w:rPr>
                <w:rFonts w:ascii="Courier New" w:hAnsi="Courier New" w:cs="Courier New"/>
                <w:szCs w:val="21"/>
              </w:rPr>
            </w:pPr>
            <w:r w:rsidRPr="00011B85">
              <w:rPr>
                <w:rFonts w:hint="eastAsia"/>
                <w:szCs w:val="21"/>
              </w:rPr>
              <w:t xml:space="preserve"> </w:t>
            </w:r>
            <w:proofErr w:type="gramStart"/>
            <w:r w:rsidRPr="00011B85">
              <w:rPr>
                <w:rFonts w:hint="eastAsia"/>
                <w:szCs w:val="21"/>
              </w:rPr>
              <w:t>throw(</w:t>
            </w:r>
            <w:proofErr w:type="spellStart"/>
            <w:proofErr w:type="gramEnd"/>
            <w:r w:rsidRPr="00011B85">
              <w:rPr>
                <w:rFonts w:hint="eastAsia"/>
                <w:szCs w:val="21"/>
              </w:rPr>
              <w:t>SocketException</w:t>
            </w:r>
            <w:proofErr w:type="spellEnd"/>
            <w:r w:rsidRPr="00011B85">
              <w:rPr>
                <w:rFonts w:hint="eastAsia"/>
                <w:szCs w:val="21"/>
              </w:rPr>
              <w:t>);</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r>
              <w:rPr>
                <w:rFonts w:hint="eastAsia"/>
                <w:szCs w:val="21"/>
              </w:rPr>
              <w:t>建立客户机和服务器的连接</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抛出异常</w:t>
            </w:r>
          </w:p>
        </w:tc>
        <w:tc>
          <w:tcPr>
            <w:tcW w:w="6946" w:type="dxa"/>
          </w:tcPr>
          <w:p w:rsidR="00A40BC8" w:rsidRDefault="00A40BC8" w:rsidP="001D1AF8">
            <w:pPr>
              <w:rPr>
                <w:szCs w:val="21"/>
              </w:rPr>
            </w:pPr>
            <w:proofErr w:type="spellStart"/>
            <w:r>
              <w:rPr>
                <w:rFonts w:hint="eastAsia"/>
                <w:szCs w:val="21"/>
              </w:rPr>
              <w:t>SocketException</w:t>
            </w:r>
            <w:proofErr w:type="spellEnd"/>
          </w:p>
        </w:tc>
      </w:tr>
    </w:tbl>
    <w:p w:rsidR="00A40BC8" w:rsidRDefault="00A40BC8" w:rsidP="00A40BC8"/>
    <w:p w:rsidR="00A40BC8" w:rsidRDefault="00A40BC8" w:rsidP="00A40BC8">
      <w:r>
        <w:rPr>
          <w:rFonts w:hint="eastAsia"/>
        </w:rPr>
        <w:t>4</w:t>
      </w:r>
      <w:r>
        <w:rPr>
          <w:rFonts w:hint="eastAsia"/>
        </w:rPr>
        <w:t>）</w:t>
      </w:r>
      <w:proofErr w:type="spellStart"/>
      <w:r>
        <w:rPr>
          <w:rFonts w:hint="eastAsia"/>
        </w:rPr>
        <w:t>readFailFile</w:t>
      </w:r>
      <w:proofErr w:type="spellEnd"/>
      <w:r>
        <w:rPr>
          <w:rFonts w:hint="eastAsia"/>
        </w:rPr>
        <w:t>方法：</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Pr="00B90D1A" w:rsidRDefault="00A40BC8" w:rsidP="001D1AF8">
            <w:pPr>
              <w:rPr>
                <w:szCs w:val="21"/>
              </w:rPr>
            </w:pPr>
            <w:proofErr w:type="spellStart"/>
            <w:r w:rsidRPr="00B90D1A">
              <w:rPr>
                <w:rFonts w:hint="eastAsia"/>
                <w:szCs w:val="21"/>
              </w:rPr>
              <w:t>pvivate</w:t>
            </w:r>
            <w:proofErr w:type="spellEnd"/>
            <w:r w:rsidRPr="00B90D1A">
              <w:rPr>
                <w:rFonts w:hint="eastAsia"/>
                <w:szCs w:val="21"/>
              </w:rPr>
              <w:t xml:space="preserve">: void </w:t>
            </w:r>
            <w:proofErr w:type="spellStart"/>
            <w:r w:rsidRPr="00B90D1A">
              <w:rPr>
                <w:rFonts w:hint="eastAsia"/>
                <w:szCs w:val="21"/>
              </w:rPr>
              <w:t>readFailFile</w:t>
            </w:r>
            <w:proofErr w:type="spellEnd"/>
            <w:r w:rsidRPr="00B90D1A">
              <w:rPr>
                <w:rFonts w:hint="eastAsia"/>
                <w:szCs w:val="21"/>
              </w:rPr>
              <w:t>(list&lt;</w:t>
            </w:r>
            <w:proofErr w:type="spellStart"/>
            <w:r w:rsidRPr="00B90D1A">
              <w:rPr>
                <w:rFonts w:hint="eastAsia"/>
                <w:szCs w:val="21"/>
              </w:rPr>
              <w:t>MLogRec</w:t>
            </w:r>
            <w:proofErr w:type="spellEnd"/>
            <w:r w:rsidRPr="00B90D1A">
              <w:rPr>
                <w:rFonts w:hint="eastAsia"/>
                <w:szCs w:val="21"/>
              </w:rPr>
              <w:t>&gt;&amp; logs)</w:t>
            </w:r>
          </w:p>
          <w:p w:rsidR="00A40BC8" w:rsidRDefault="00A40BC8" w:rsidP="001D1AF8">
            <w:pPr>
              <w:rPr>
                <w:rFonts w:ascii="Courier New" w:hAnsi="Courier New" w:cs="Courier New"/>
                <w:szCs w:val="21"/>
              </w:rPr>
            </w:pPr>
            <w:proofErr w:type="gramStart"/>
            <w:r w:rsidRPr="00B90D1A">
              <w:rPr>
                <w:rFonts w:hint="eastAsia"/>
                <w:szCs w:val="21"/>
              </w:rPr>
              <w:t>throw(</w:t>
            </w:r>
            <w:proofErr w:type="spellStart"/>
            <w:proofErr w:type="gramEnd"/>
            <w:r>
              <w:rPr>
                <w:rFonts w:hint="eastAsia"/>
                <w:szCs w:val="21"/>
              </w:rPr>
              <w:t>Read</w:t>
            </w:r>
            <w:r w:rsidRPr="00B90D1A">
              <w:rPr>
                <w:rFonts w:hint="eastAsia"/>
                <w:szCs w:val="21"/>
              </w:rPr>
              <w:t>Exception</w:t>
            </w:r>
            <w:proofErr w:type="spellEnd"/>
            <w:r w:rsidRPr="00B90D1A">
              <w:rPr>
                <w:rFonts w:hint="eastAsia"/>
                <w:szCs w:val="21"/>
              </w:rPr>
              <w:t>);</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r>
              <w:rPr>
                <w:rFonts w:hint="eastAsia"/>
                <w:szCs w:val="21"/>
              </w:rPr>
              <w:t>读取上一次发送失败的日志记录文件，将读取到的日志</w:t>
            </w:r>
          </w:p>
          <w:p w:rsidR="00A40BC8" w:rsidRDefault="00A40BC8" w:rsidP="001D1AF8">
            <w:pPr>
              <w:rPr>
                <w:szCs w:val="21"/>
              </w:rPr>
            </w:pPr>
            <w:r>
              <w:rPr>
                <w:rFonts w:hint="eastAsia"/>
                <w:szCs w:val="21"/>
              </w:rPr>
              <w:t>记录存入到匹配好的日志记录集中</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匹配好的日志记录集的引用</w:t>
            </w:r>
            <w:r>
              <w:rPr>
                <w:rFonts w:hint="eastAsia"/>
                <w:szCs w:val="21"/>
              </w:rPr>
              <w:t>(</w:t>
            </w:r>
            <w:proofErr w:type="spellStart"/>
            <w:r>
              <w:rPr>
                <w:rFonts w:hint="eastAsia"/>
                <w:szCs w:val="21"/>
              </w:rPr>
              <w:t>LogReader</w:t>
            </w:r>
            <w:proofErr w:type="spellEnd"/>
            <w:r>
              <w:rPr>
                <w:rFonts w:hint="eastAsia"/>
                <w:szCs w:val="21"/>
              </w:rPr>
              <w:t>的成员变量</w:t>
            </w:r>
            <w:proofErr w:type="spellStart"/>
            <w:r>
              <w:rPr>
                <w:rFonts w:hint="eastAsia"/>
                <w:szCs w:val="21"/>
              </w:rPr>
              <w:t>m_logs</w:t>
            </w:r>
            <w:proofErr w:type="spellEnd"/>
            <w:r>
              <w:rPr>
                <w:rFonts w:hint="eastAsia"/>
                <w:szCs w:val="21"/>
              </w:rPr>
              <w:t>)</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无</w:t>
            </w:r>
          </w:p>
        </w:tc>
      </w:tr>
    </w:tbl>
    <w:p w:rsidR="00A40BC8" w:rsidRDefault="00A40BC8" w:rsidP="00A40BC8">
      <w:r>
        <w:rPr>
          <w:rFonts w:hint="eastAsia"/>
        </w:rPr>
        <w:t>5</w:t>
      </w:r>
      <w:r>
        <w:rPr>
          <w:rFonts w:hint="eastAsia"/>
        </w:rPr>
        <w:t>）</w:t>
      </w:r>
      <w:proofErr w:type="spellStart"/>
      <w:r>
        <w:rPr>
          <w:rFonts w:hint="eastAsia"/>
        </w:rPr>
        <w:t>sendData</w:t>
      </w:r>
      <w:proofErr w:type="spellEnd"/>
      <w:r>
        <w:rPr>
          <w:rFonts w:hint="eastAsia"/>
        </w:rPr>
        <w:t>方法</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Pr="00B90D1A" w:rsidRDefault="00A40BC8" w:rsidP="001D1AF8">
            <w:pPr>
              <w:rPr>
                <w:szCs w:val="21"/>
              </w:rPr>
            </w:pPr>
            <w:proofErr w:type="spellStart"/>
            <w:proofErr w:type="gramStart"/>
            <w:r>
              <w:rPr>
                <w:rFonts w:hint="eastAsia"/>
                <w:szCs w:val="21"/>
              </w:rPr>
              <w:t>p</w:t>
            </w:r>
            <w:r w:rsidRPr="00B90D1A">
              <w:rPr>
                <w:rFonts w:hint="eastAsia"/>
                <w:szCs w:val="21"/>
              </w:rPr>
              <w:t>rivate:void</w:t>
            </w:r>
            <w:proofErr w:type="spellEnd"/>
            <w:proofErr w:type="gramEnd"/>
            <w:r w:rsidRPr="00B90D1A">
              <w:rPr>
                <w:rFonts w:hint="eastAsia"/>
                <w:szCs w:val="21"/>
              </w:rPr>
              <w:t xml:space="preserve"> </w:t>
            </w:r>
            <w:proofErr w:type="spellStart"/>
            <w:r w:rsidRPr="00B90D1A">
              <w:rPr>
                <w:rFonts w:hint="eastAsia"/>
                <w:szCs w:val="21"/>
              </w:rPr>
              <w:t>sendData</w:t>
            </w:r>
            <w:proofErr w:type="spellEnd"/>
            <w:r w:rsidRPr="00B90D1A">
              <w:rPr>
                <w:rFonts w:hint="eastAsia"/>
                <w:szCs w:val="21"/>
              </w:rPr>
              <w:t>(list&lt;</w:t>
            </w:r>
            <w:proofErr w:type="spellStart"/>
            <w:r w:rsidRPr="00B90D1A">
              <w:rPr>
                <w:rFonts w:hint="eastAsia"/>
                <w:szCs w:val="21"/>
              </w:rPr>
              <w:t>MLogRec</w:t>
            </w:r>
            <w:proofErr w:type="spellEnd"/>
            <w:r w:rsidRPr="00B90D1A">
              <w:rPr>
                <w:rFonts w:hint="eastAsia"/>
                <w:szCs w:val="21"/>
              </w:rPr>
              <w:t xml:space="preserve">&gt;&amp; logs) </w:t>
            </w:r>
          </w:p>
          <w:p w:rsidR="00A40BC8" w:rsidRDefault="00A40BC8" w:rsidP="001D1AF8">
            <w:pPr>
              <w:rPr>
                <w:rFonts w:ascii="Courier New" w:hAnsi="Courier New" w:cs="Courier New"/>
                <w:szCs w:val="21"/>
              </w:rPr>
            </w:pPr>
            <w:proofErr w:type="gramStart"/>
            <w:r w:rsidRPr="00B90D1A">
              <w:rPr>
                <w:rFonts w:hint="eastAsia"/>
                <w:szCs w:val="21"/>
              </w:rPr>
              <w:t>throw(</w:t>
            </w:r>
            <w:proofErr w:type="spellStart"/>
            <w:proofErr w:type="gramEnd"/>
            <w:r w:rsidRPr="00B90D1A">
              <w:rPr>
                <w:rFonts w:hint="eastAsia"/>
                <w:szCs w:val="21"/>
              </w:rPr>
              <w:t>SendException</w:t>
            </w:r>
            <w:proofErr w:type="spellEnd"/>
            <w:r w:rsidRPr="00B90D1A">
              <w:rPr>
                <w:rFonts w:hint="eastAsia"/>
                <w:szCs w:val="21"/>
              </w:rPr>
              <w:t>);</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r>
              <w:rPr>
                <w:rFonts w:hint="eastAsia"/>
                <w:szCs w:val="21"/>
              </w:rPr>
              <w:t>通过网络把容器中的数据发送给服务器</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存放匹配好的日志记录集的引用</w:t>
            </w:r>
            <w:r>
              <w:rPr>
                <w:rFonts w:hint="eastAsia"/>
                <w:szCs w:val="21"/>
              </w:rPr>
              <w:t>(</w:t>
            </w:r>
            <w:proofErr w:type="spellStart"/>
            <w:r>
              <w:rPr>
                <w:rFonts w:hint="eastAsia"/>
                <w:szCs w:val="21"/>
              </w:rPr>
              <w:t>LogReader</w:t>
            </w:r>
            <w:proofErr w:type="spellEnd"/>
            <w:r>
              <w:rPr>
                <w:rFonts w:hint="eastAsia"/>
                <w:szCs w:val="21"/>
              </w:rPr>
              <w:t>的成员变量</w:t>
            </w:r>
            <w:proofErr w:type="spellStart"/>
            <w:r>
              <w:rPr>
                <w:rFonts w:hint="eastAsia"/>
                <w:szCs w:val="21"/>
              </w:rPr>
              <w:t>m_logs</w:t>
            </w:r>
            <w:proofErr w:type="spellEnd"/>
            <w:r>
              <w:rPr>
                <w:rFonts w:hint="eastAsia"/>
                <w:szCs w:val="21"/>
              </w:rPr>
              <w:t>)</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tabs>
                <w:tab w:val="left" w:pos="600"/>
              </w:tabs>
              <w:rPr>
                <w:szCs w:val="21"/>
              </w:rPr>
            </w:pPr>
            <w:r>
              <w:rPr>
                <w:rFonts w:hint="eastAsia"/>
                <w:szCs w:val="21"/>
              </w:rPr>
              <w:t>抛出异常</w:t>
            </w:r>
          </w:p>
        </w:tc>
        <w:tc>
          <w:tcPr>
            <w:tcW w:w="6946" w:type="dxa"/>
          </w:tcPr>
          <w:p w:rsidR="00A40BC8" w:rsidRDefault="00A40BC8" w:rsidP="001D1AF8">
            <w:pPr>
              <w:rPr>
                <w:szCs w:val="21"/>
              </w:rPr>
            </w:pPr>
            <w:proofErr w:type="spellStart"/>
            <w:r>
              <w:rPr>
                <w:rFonts w:hint="eastAsia"/>
                <w:szCs w:val="21"/>
              </w:rPr>
              <w:t>SendException</w:t>
            </w:r>
            <w:proofErr w:type="spellEnd"/>
          </w:p>
        </w:tc>
      </w:tr>
    </w:tbl>
    <w:p w:rsidR="00A40BC8" w:rsidRDefault="00A40BC8" w:rsidP="00A40BC8">
      <w:r>
        <w:rPr>
          <w:rFonts w:hint="eastAsia"/>
        </w:rPr>
        <w:t>6</w:t>
      </w:r>
      <w:r>
        <w:rPr>
          <w:rFonts w:hint="eastAsia"/>
        </w:rPr>
        <w:t>）</w:t>
      </w:r>
      <w:proofErr w:type="spellStart"/>
      <w:r>
        <w:rPr>
          <w:rFonts w:hint="eastAsia"/>
        </w:rPr>
        <w:t>saveFailFile</w:t>
      </w:r>
      <w:proofErr w:type="spellEnd"/>
      <w:r>
        <w:rPr>
          <w:rFonts w:hint="eastAsia"/>
        </w:rPr>
        <w:t>方法：</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proofErr w:type="spellStart"/>
            <w:proofErr w:type="gramStart"/>
            <w:r>
              <w:rPr>
                <w:rFonts w:ascii="Courier New" w:hAnsi="Courier New" w:cs="Courier New"/>
                <w:szCs w:val="21"/>
              </w:rPr>
              <w:t>P</w:t>
            </w:r>
            <w:r>
              <w:rPr>
                <w:rFonts w:ascii="Courier New" w:hAnsi="Courier New" w:cs="Courier New" w:hint="eastAsia"/>
                <w:szCs w:val="21"/>
              </w:rPr>
              <w:t>rivate:void</w:t>
            </w:r>
            <w:proofErr w:type="spellEnd"/>
            <w:proofErr w:type="gramEnd"/>
            <w:r>
              <w:rPr>
                <w:rFonts w:ascii="Courier New" w:hAnsi="Courier New" w:cs="Courier New" w:hint="eastAsia"/>
                <w:szCs w:val="21"/>
              </w:rPr>
              <w:t xml:space="preserve"> </w:t>
            </w:r>
            <w:proofErr w:type="spellStart"/>
            <w:r>
              <w:rPr>
                <w:rFonts w:ascii="Courier New" w:hAnsi="Courier New" w:cs="Courier New" w:hint="eastAsia"/>
                <w:szCs w:val="21"/>
              </w:rPr>
              <w:t>saveFailFile</w:t>
            </w:r>
            <w:proofErr w:type="spellEnd"/>
            <w:r>
              <w:rPr>
                <w:rFonts w:ascii="Courier New" w:hAnsi="Courier New" w:cs="Courier New" w:hint="eastAsia"/>
                <w:szCs w:val="21"/>
              </w:rPr>
              <w:t>(list&lt;</w:t>
            </w:r>
            <w:proofErr w:type="spellStart"/>
            <w:r>
              <w:rPr>
                <w:rFonts w:ascii="Courier New" w:hAnsi="Courier New" w:cs="Courier New" w:hint="eastAsia"/>
                <w:szCs w:val="21"/>
              </w:rPr>
              <w:t>MLogRec</w:t>
            </w:r>
            <w:proofErr w:type="spellEnd"/>
            <w:r>
              <w:rPr>
                <w:rFonts w:ascii="Courier New" w:hAnsi="Courier New" w:cs="Courier New" w:hint="eastAsia"/>
                <w:szCs w:val="21"/>
              </w:rPr>
              <w:t xml:space="preserve">&gt;&amp; logs) </w:t>
            </w:r>
          </w:p>
          <w:p w:rsidR="00A40BC8" w:rsidRDefault="00A40BC8" w:rsidP="001D1AF8">
            <w:pPr>
              <w:rPr>
                <w:rFonts w:ascii="Courier New" w:hAnsi="Courier New" w:cs="Courier New"/>
                <w:szCs w:val="21"/>
              </w:rPr>
            </w:pPr>
            <w:proofErr w:type="gramStart"/>
            <w:r>
              <w:rPr>
                <w:rFonts w:ascii="Courier New" w:hAnsi="Courier New" w:cs="Courier New"/>
                <w:szCs w:val="21"/>
              </w:rPr>
              <w:t>T</w:t>
            </w:r>
            <w:r>
              <w:rPr>
                <w:rFonts w:ascii="Courier New" w:hAnsi="Courier New" w:cs="Courier New" w:hint="eastAsia"/>
                <w:szCs w:val="21"/>
              </w:rPr>
              <w:t>hrow(</w:t>
            </w:r>
            <w:proofErr w:type="spellStart"/>
            <w:proofErr w:type="gramEnd"/>
            <w:r>
              <w:rPr>
                <w:rFonts w:ascii="Courier New" w:hAnsi="Courier New" w:cs="Courier New" w:hint="eastAsia"/>
                <w:szCs w:val="21"/>
              </w:rPr>
              <w:t>SaveException</w:t>
            </w:r>
            <w:proofErr w:type="spellEnd"/>
            <w:r>
              <w:rPr>
                <w:rFonts w:ascii="Courier New" w:hAnsi="Courier New" w:cs="Courier New" w:hint="eastAsia"/>
                <w:szCs w:val="21"/>
              </w:rPr>
              <w:t>);</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r>
              <w:rPr>
                <w:rFonts w:hint="eastAsia"/>
                <w:szCs w:val="21"/>
              </w:rPr>
              <w:t>保存发送失败的日志记录</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未发送出去的日志记录集</w:t>
            </w:r>
            <w:r>
              <w:rPr>
                <w:rFonts w:hint="eastAsia"/>
                <w:szCs w:val="21"/>
              </w:rPr>
              <w:t>(</w:t>
            </w:r>
            <w:proofErr w:type="spellStart"/>
            <w:r>
              <w:rPr>
                <w:rFonts w:hint="eastAsia"/>
                <w:szCs w:val="21"/>
              </w:rPr>
              <w:t>LogReader</w:t>
            </w:r>
            <w:proofErr w:type="spellEnd"/>
            <w:r>
              <w:rPr>
                <w:rFonts w:hint="eastAsia"/>
                <w:szCs w:val="21"/>
              </w:rPr>
              <w:t>的成员变量</w:t>
            </w:r>
            <w:proofErr w:type="spellStart"/>
            <w:r>
              <w:rPr>
                <w:rFonts w:hint="eastAsia"/>
                <w:szCs w:val="21"/>
              </w:rPr>
              <w:t>m_logs</w:t>
            </w:r>
            <w:proofErr w:type="spellEnd"/>
            <w:r>
              <w:rPr>
                <w:rFonts w:hint="eastAsia"/>
                <w:szCs w:val="21"/>
              </w:rPr>
              <w:t>)</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抛出异常</w:t>
            </w:r>
          </w:p>
        </w:tc>
        <w:tc>
          <w:tcPr>
            <w:tcW w:w="6946" w:type="dxa"/>
          </w:tcPr>
          <w:p w:rsidR="00A40BC8" w:rsidRDefault="00A40BC8" w:rsidP="001D1AF8">
            <w:pPr>
              <w:rPr>
                <w:szCs w:val="21"/>
              </w:rPr>
            </w:pPr>
            <w:proofErr w:type="spellStart"/>
            <w:r>
              <w:rPr>
                <w:rFonts w:hint="eastAsia"/>
                <w:szCs w:val="21"/>
              </w:rPr>
              <w:t>SaveException</w:t>
            </w:r>
            <w:proofErr w:type="spellEnd"/>
          </w:p>
        </w:tc>
      </w:tr>
    </w:tbl>
    <w:p w:rsidR="00A40BC8" w:rsidRDefault="00A40BC8" w:rsidP="00A40BC8">
      <w:pPr>
        <w:pStyle w:val="ad"/>
        <w:numPr>
          <w:ilvl w:val="1"/>
          <w:numId w:val="2"/>
        </w:numPr>
      </w:pPr>
      <w:proofErr w:type="spellStart"/>
      <w:r>
        <w:rPr>
          <w:rFonts w:hint="eastAsia"/>
        </w:rPr>
        <w:lastRenderedPageBreak/>
        <w:t>ConsoleSender</w:t>
      </w:r>
      <w:proofErr w:type="spellEnd"/>
      <w:r>
        <w:rPr>
          <w:rFonts w:hint="eastAsia"/>
        </w:rPr>
        <w:t>类</w:t>
      </w:r>
    </w:p>
    <w:p w:rsidR="00A40BC8" w:rsidRDefault="00A40BC8" w:rsidP="00A40BC8">
      <w:pPr>
        <w:pStyle w:val="a0"/>
      </w:pPr>
      <w:proofErr w:type="spellStart"/>
      <w:r>
        <w:rPr>
          <w:rFonts w:hint="eastAsia"/>
        </w:rPr>
        <w:t>ConsoleSender</w:t>
      </w:r>
      <w:proofErr w:type="spellEnd"/>
      <w:r>
        <w:rPr>
          <w:rFonts w:hint="eastAsia"/>
        </w:rPr>
        <w:t>类方法说明</w:t>
      </w:r>
    </w:p>
    <w:p w:rsidR="00A40BC8" w:rsidRDefault="00A40BC8" w:rsidP="00A40BC8">
      <w:pPr>
        <w:ind w:left="105"/>
      </w:pPr>
      <w:r>
        <w:rPr>
          <w:rFonts w:hint="eastAsia"/>
        </w:rPr>
        <w:t>1)</w:t>
      </w:r>
      <w:proofErr w:type="spellStart"/>
      <w:r>
        <w:rPr>
          <w:rFonts w:hint="eastAsia"/>
        </w:rPr>
        <w:t>sendLog</w:t>
      </w:r>
      <w:proofErr w:type="spellEnd"/>
      <w:r>
        <w:rPr>
          <w:rFonts w:hint="eastAsia"/>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proofErr w:type="spellStart"/>
            <w:proofErr w:type="gramStart"/>
            <w:r>
              <w:rPr>
                <w:rFonts w:ascii="Courier New" w:hAnsi="Courier New" w:cs="Courier New" w:hint="eastAsia"/>
                <w:szCs w:val="21"/>
              </w:rPr>
              <w:t>public:void</w:t>
            </w:r>
            <w:proofErr w:type="spellEnd"/>
            <w:proofErr w:type="gramEnd"/>
            <w:r>
              <w:rPr>
                <w:rFonts w:ascii="Courier New" w:hAnsi="Courier New" w:cs="Courier New" w:hint="eastAsia"/>
                <w:szCs w:val="21"/>
              </w:rPr>
              <w:t xml:space="preserve"> </w:t>
            </w:r>
            <w:proofErr w:type="spellStart"/>
            <w:r>
              <w:rPr>
                <w:rFonts w:ascii="Courier New" w:hAnsi="Courier New" w:cs="Courier New" w:hint="eastAsia"/>
                <w:szCs w:val="21"/>
              </w:rPr>
              <w:t>sendLog</w:t>
            </w:r>
            <w:proofErr w:type="spellEnd"/>
            <w:r>
              <w:rPr>
                <w:rFonts w:ascii="Courier New" w:hAnsi="Courier New" w:cs="Courier New" w:hint="eastAsia"/>
                <w:szCs w:val="21"/>
              </w:rPr>
              <w:t>(list&lt;</w:t>
            </w:r>
            <w:proofErr w:type="spellStart"/>
            <w:r>
              <w:rPr>
                <w:rFonts w:ascii="Courier New" w:hAnsi="Courier New" w:cs="Courier New" w:hint="eastAsia"/>
                <w:szCs w:val="21"/>
              </w:rPr>
              <w:t>MLogRec</w:t>
            </w:r>
            <w:proofErr w:type="spellEnd"/>
            <w:r>
              <w:rPr>
                <w:rFonts w:ascii="Courier New" w:hAnsi="Courier New" w:cs="Courier New" w:hint="eastAsia"/>
                <w:szCs w:val="21"/>
              </w:rPr>
              <w:t>&gt;&amp; logs) throw();</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r>
              <w:rPr>
                <w:rFonts w:hint="eastAsia"/>
                <w:szCs w:val="21"/>
              </w:rPr>
              <w:t>将日志记录输出到控制台</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匹配好的日志记录集的引用</w:t>
            </w:r>
            <w:r>
              <w:rPr>
                <w:rFonts w:hint="eastAsia"/>
                <w:szCs w:val="21"/>
              </w:rPr>
              <w:t>(</w:t>
            </w:r>
            <w:proofErr w:type="spellStart"/>
            <w:r>
              <w:rPr>
                <w:rFonts w:hint="eastAsia"/>
                <w:szCs w:val="21"/>
              </w:rPr>
              <w:t>LogReader</w:t>
            </w:r>
            <w:proofErr w:type="spellEnd"/>
            <w:r>
              <w:rPr>
                <w:rFonts w:hint="eastAsia"/>
                <w:szCs w:val="21"/>
              </w:rPr>
              <w:t>::</w:t>
            </w:r>
            <w:proofErr w:type="spellStart"/>
            <w:r>
              <w:rPr>
                <w:rFonts w:hint="eastAsia"/>
                <w:szCs w:val="21"/>
              </w:rPr>
              <w:t>m_logs</w:t>
            </w:r>
            <w:proofErr w:type="spellEnd"/>
            <w:r>
              <w:rPr>
                <w:rFonts w:hint="eastAsia"/>
                <w:szCs w:val="21"/>
              </w:rPr>
              <w:t>)</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void</w:t>
            </w:r>
          </w:p>
        </w:tc>
      </w:tr>
    </w:tbl>
    <w:p w:rsidR="00A40BC8" w:rsidRDefault="00A40BC8" w:rsidP="00A40BC8">
      <w:pPr>
        <w:ind w:left="105"/>
      </w:pPr>
    </w:p>
    <w:p w:rsidR="00A40BC8" w:rsidRDefault="00A40BC8" w:rsidP="00A40BC8">
      <w:pPr>
        <w:pStyle w:val="ad"/>
        <w:numPr>
          <w:ilvl w:val="1"/>
          <w:numId w:val="2"/>
        </w:numPr>
      </w:pPr>
      <w:r>
        <w:rPr>
          <w:rFonts w:hint="eastAsia"/>
        </w:rPr>
        <w:t>Server</w:t>
      </w:r>
      <w:r>
        <w:rPr>
          <w:rFonts w:hint="eastAsia"/>
        </w:rPr>
        <w:t>类</w:t>
      </w:r>
    </w:p>
    <w:p w:rsidR="00A40BC8" w:rsidRDefault="00A40BC8" w:rsidP="00A40BC8">
      <w:pPr>
        <w:pStyle w:val="a0"/>
      </w:pPr>
      <w:r>
        <w:rPr>
          <w:rFonts w:hint="eastAsia"/>
        </w:rPr>
        <w:t>Server</w:t>
      </w:r>
      <w:r>
        <w:rPr>
          <w:rFonts w:hint="eastAsia"/>
        </w:rPr>
        <w:t>类图</w:t>
      </w:r>
    </w:p>
    <w:p w:rsidR="00A40BC8" w:rsidRDefault="00A40BC8" w:rsidP="00A40BC8">
      <w:pPr>
        <w:pStyle w:val="a0"/>
      </w:pPr>
      <w:r>
        <w:rPr>
          <w:rFonts w:hint="eastAsia"/>
        </w:rPr>
        <w:t>Server</w:t>
      </w:r>
      <w:r>
        <w:rPr>
          <w:rFonts w:hint="eastAsia"/>
        </w:rPr>
        <w:t>类成员变量说明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5437"/>
      </w:tblGrid>
      <w:tr w:rsidR="00A40BC8" w:rsidTr="001D1AF8">
        <w:tc>
          <w:tcPr>
            <w:tcW w:w="3085" w:type="dxa"/>
          </w:tcPr>
          <w:p w:rsidR="00A40BC8" w:rsidRDefault="00A40BC8" w:rsidP="001D1AF8">
            <w:pPr>
              <w:jc w:val="center"/>
              <w:rPr>
                <w:b/>
              </w:rPr>
            </w:pPr>
            <w:r>
              <w:rPr>
                <w:rFonts w:hint="eastAsia"/>
                <w:b/>
              </w:rPr>
              <w:t>成员变量定义</w:t>
            </w:r>
          </w:p>
        </w:tc>
        <w:tc>
          <w:tcPr>
            <w:tcW w:w="5437" w:type="dxa"/>
          </w:tcPr>
          <w:p w:rsidR="00A40BC8" w:rsidRDefault="00A40BC8" w:rsidP="001D1AF8">
            <w:pPr>
              <w:jc w:val="center"/>
              <w:rPr>
                <w:b/>
              </w:rPr>
            </w:pPr>
            <w:r>
              <w:rPr>
                <w:rFonts w:hint="eastAsia"/>
                <w:b/>
              </w:rPr>
              <w:t>成员变量说明</w:t>
            </w:r>
          </w:p>
        </w:tc>
      </w:tr>
      <w:tr w:rsidR="00A40BC8" w:rsidTr="001D1AF8">
        <w:tc>
          <w:tcPr>
            <w:tcW w:w="3085" w:type="dxa"/>
          </w:tcPr>
          <w:p w:rsidR="00A40BC8" w:rsidRDefault="00A40BC8" w:rsidP="001D1AF8">
            <w:proofErr w:type="spellStart"/>
            <w:r>
              <w:rPr>
                <w:rFonts w:hint="eastAsia"/>
              </w:rPr>
              <w:t>ServerSocket</w:t>
            </w:r>
            <w:proofErr w:type="spellEnd"/>
            <w:r>
              <w:rPr>
                <w:rFonts w:hint="eastAsia"/>
              </w:rPr>
              <w:t xml:space="preserve"> </w:t>
            </w:r>
            <w:proofErr w:type="spellStart"/>
            <w:r>
              <w:rPr>
                <w:rFonts w:hint="eastAsia"/>
              </w:rPr>
              <w:t>m_socket</w:t>
            </w:r>
            <w:proofErr w:type="spellEnd"/>
          </w:p>
        </w:tc>
        <w:tc>
          <w:tcPr>
            <w:tcW w:w="5437" w:type="dxa"/>
          </w:tcPr>
          <w:p w:rsidR="00A40BC8" w:rsidRDefault="00A40BC8" w:rsidP="001D1AF8">
            <w:r>
              <w:rPr>
                <w:rFonts w:hint="eastAsia"/>
              </w:rPr>
              <w:t>服务器套接字</w:t>
            </w:r>
          </w:p>
        </w:tc>
      </w:tr>
      <w:tr w:rsidR="00A40BC8" w:rsidTr="001D1AF8">
        <w:tc>
          <w:tcPr>
            <w:tcW w:w="3085" w:type="dxa"/>
          </w:tcPr>
          <w:p w:rsidR="00A40BC8" w:rsidRDefault="00A40BC8" w:rsidP="001D1AF8">
            <w:proofErr w:type="spellStart"/>
            <w:r>
              <w:rPr>
                <w:rFonts w:hint="eastAsia"/>
              </w:rPr>
              <w:t>StoreThread</w:t>
            </w:r>
            <w:proofErr w:type="spellEnd"/>
            <w:r>
              <w:rPr>
                <w:rFonts w:hint="eastAsia"/>
              </w:rPr>
              <w:t xml:space="preserve"> </w:t>
            </w:r>
            <w:proofErr w:type="spellStart"/>
            <w:r>
              <w:rPr>
                <w:rFonts w:hint="eastAsia"/>
              </w:rPr>
              <w:t>m_strore</w:t>
            </w:r>
            <w:proofErr w:type="spellEnd"/>
          </w:p>
        </w:tc>
        <w:tc>
          <w:tcPr>
            <w:tcW w:w="5437" w:type="dxa"/>
          </w:tcPr>
          <w:p w:rsidR="00A40BC8" w:rsidRDefault="00A40BC8" w:rsidP="001D1AF8">
            <w:r>
              <w:rPr>
                <w:rFonts w:hint="eastAsia"/>
              </w:rPr>
              <w:t>存储线程</w:t>
            </w:r>
          </w:p>
        </w:tc>
      </w:tr>
    </w:tbl>
    <w:p w:rsidR="00A40BC8" w:rsidRDefault="00A40BC8" w:rsidP="00A40BC8">
      <w:pPr>
        <w:pStyle w:val="a0"/>
      </w:pPr>
      <w:r>
        <w:tab/>
      </w:r>
      <w:r>
        <w:rPr>
          <w:rFonts w:hint="eastAsia"/>
        </w:rPr>
        <w:t>Server</w:t>
      </w:r>
      <w:r>
        <w:rPr>
          <w:rFonts w:hint="eastAsia"/>
        </w:rPr>
        <w:t>类方法说明</w:t>
      </w:r>
    </w:p>
    <w:p w:rsidR="00A40BC8" w:rsidRDefault="00A40BC8" w:rsidP="00A40BC8">
      <w:pPr>
        <w:pStyle w:val="a2"/>
        <w:widowControl/>
        <w:numPr>
          <w:ilvl w:val="0"/>
          <w:numId w:val="10"/>
        </w:numPr>
        <w:spacing w:before="120" w:line="300" w:lineRule="auto"/>
        <w:jc w:val="left"/>
        <w:rPr>
          <w:b w:val="0"/>
          <w:sz w:val="21"/>
          <w:szCs w:val="21"/>
        </w:rPr>
      </w:pPr>
      <w:r w:rsidRPr="00DC3B8E">
        <w:rPr>
          <w:rFonts w:hint="eastAsia"/>
          <w:b w:val="0"/>
          <w:sz w:val="21"/>
          <w:szCs w:val="21"/>
        </w:rPr>
        <w:t>构造函数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6804"/>
      </w:tblGrid>
      <w:tr w:rsidR="00A40BC8" w:rsidTr="001D1AF8">
        <w:tc>
          <w:tcPr>
            <w:tcW w:w="1276" w:type="dxa"/>
          </w:tcPr>
          <w:p w:rsidR="00A40BC8" w:rsidRDefault="00A40BC8" w:rsidP="001D1AF8">
            <w:pPr>
              <w:rPr>
                <w:szCs w:val="21"/>
              </w:rPr>
            </w:pPr>
            <w:r>
              <w:rPr>
                <w:rFonts w:hint="eastAsia"/>
                <w:szCs w:val="21"/>
              </w:rPr>
              <w:t>参数说明</w:t>
            </w:r>
          </w:p>
        </w:tc>
        <w:tc>
          <w:tcPr>
            <w:tcW w:w="6804" w:type="dxa"/>
          </w:tcPr>
          <w:p w:rsidR="00A40BC8" w:rsidRDefault="00A40BC8" w:rsidP="001D1AF8">
            <w:pPr>
              <w:rPr>
                <w:szCs w:val="21"/>
              </w:rPr>
            </w:pPr>
            <w:proofErr w:type="gramStart"/>
            <w:r>
              <w:rPr>
                <w:rFonts w:hint="eastAsia"/>
                <w:szCs w:val="21"/>
              </w:rPr>
              <w:t>Server(</w:t>
            </w:r>
            <w:proofErr w:type="spellStart"/>
            <w:proofErr w:type="gramEnd"/>
            <w:r>
              <w:rPr>
                <w:rFonts w:hint="eastAsia"/>
                <w:szCs w:val="21"/>
              </w:rPr>
              <w:t>LogDao</w:t>
            </w:r>
            <w:proofErr w:type="spellEnd"/>
            <w:r>
              <w:rPr>
                <w:rFonts w:hint="eastAsia"/>
                <w:szCs w:val="21"/>
              </w:rPr>
              <w:t xml:space="preserve">&amp; </w:t>
            </w:r>
            <w:proofErr w:type="spellStart"/>
            <w:r>
              <w:rPr>
                <w:rFonts w:hint="eastAsia"/>
                <w:szCs w:val="21"/>
              </w:rPr>
              <w:t>dao</w:t>
            </w:r>
            <w:proofErr w:type="spellEnd"/>
            <w:r>
              <w:rPr>
                <w:rFonts w:hint="eastAsia"/>
                <w:szCs w:val="21"/>
              </w:rPr>
              <w:t xml:space="preserve">, string const&amp; </w:t>
            </w:r>
            <w:proofErr w:type="spellStart"/>
            <w:r>
              <w:rPr>
                <w:rFonts w:hint="eastAsia"/>
                <w:szCs w:val="21"/>
              </w:rPr>
              <w:t>ip</w:t>
            </w:r>
            <w:proofErr w:type="spellEnd"/>
            <w:r>
              <w:rPr>
                <w:rFonts w:hint="eastAsia"/>
                <w:szCs w:val="21"/>
              </w:rPr>
              <w:t>, short port);</w:t>
            </w:r>
          </w:p>
        </w:tc>
      </w:tr>
    </w:tbl>
    <w:p w:rsidR="00A40BC8" w:rsidRPr="0030543F" w:rsidRDefault="00A40BC8" w:rsidP="00A40BC8">
      <w:pPr>
        <w:pStyle w:val="a2"/>
        <w:widowControl/>
        <w:numPr>
          <w:ilvl w:val="0"/>
          <w:numId w:val="10"/>
        </w:numPr>
        <w:spacing w:before="120" w:line="300" w:lineRule="auto"/>
        <w:jc w:val="left"/>
        <w:rPr>
          <w:b w:val="0"/>
          <w:sz w:val="21"/>
          <w:szCs w:val="21"/>
        </w:rPr>
      </w:pPr>
      <w:proofErr w:type="spellStart"/>
      <w:r>
        <w:rPr>
          <w:rFonts w:hint="eastAsia"/>
          <w:b w:val="0"/>
          <w:sz w:val="21"/>
          <w:szCs w:val="21"/>
        </w:rPr>
        <w:t>dataMine</w:t>
      </w:r>
      <w:proofErr w:type="spellEnd"/>
      <w:r>
        <w:rPr>
          <w:rFonts w:hint="eastAsia"/>
          <w:b w:val="0"/>
          <w:sz w:val="21"/>
          <w:szCs w:val="21"/>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ublic</w:t>
            </w:r>
            <w:r>
              <w:rPr>
                <w:rFonts w:ascii="Courier New" w:hAnsi="Courier New" w:cs="Courier New" w:hint="eastAsia"/>
                <w:szCs w:val="21"/>
              </w:rPr>
              <w:t>：</w:t>
            </w:r>
            <w:r>
              <w:rPr>
                <w:rFonts w:ascii="Courier New" w:hAnsi="Courier New" w:cs="Courier New" w:hint="eastAsia"/>
                <w:szCs w:val="21"/>
              </w:rPr>
              <w:t xml:space="preserve">void </w:t>
            </w:r>
            <w:proofErr w:type="spellStart"/>
            <w:r>
              <w:rPr>
                <w:rFonts w:ascii="Courier New" w:hAnsi="Courier New" w:cs="Courier New" w:hint="eastAsia"/>
                <w:szCs w:val="21"/>
              </w:rPr>
              <w:t>dataMine</w:t>
            </w:r>
            <w:proofErr w:type="spellEnd"/>
            <w:r>
              <w:rPr>
                <w:rFonts w:ascii="Courier New" w:hAnsi="Courier New" w:cs="Courier New" w:hint="eastAsia"/>
                <w:szCs w:val="21"/>
              </w:rPr>
              <w:t>(void)</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r>
              <w:rPr>
                <w:rFonts w:hint="eastAsia"/>
                <w:szCs w:val="21"/>
              </w:rPr>
              <w:t>启动服务器端数据采集</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tabs>
                <w:tab w:val="left" w:pos="4047"/>
              </w:tabs>
              <w:rPr>
                <w:szCs w:val="21"/>
              </w:rPr>
            </w:pPr>
            <w:r>
              <w:rPr>
                <w:rFonts w:hint="eastAsia"/>
                <w:szCs w:val="21"/>
              </w:rPr>
              <w:t>void</w:t>
            </w:r>
          </w:p>
        </w:tc>
      </w:tr>
    </w:tbl>
    <w:p w:rsidR="00A40BC8" w:rsidRPr="00644CC3" w:rsidRDefault="00A40BC8" w:rsidP="00A40BC8">
      <w:pPr>
        <w:pStyle w:val="ad"/>
        <w:numPr>
          <w:ilvl w:val="1"/>
          <w:numId w:val="2"/>
        </w:numPr>
      </w:pPr>
      <w:proofErr w:type="spellStart"/>
      <w:r w:rsidRPr="00644CC3">
        <w:rPr>
          <w:rFonts w:hint="eastAsia"/>
        </w:rPr>
        <w:lastRenderedPageBreak/>
        <w:t>ServerSocket</w:t>
      </w:r>
      <w:proofErr w:type="spellEnd"/>
      <w:r w:rsidRPr="00644CC3">
        <w:rPr>
          <w:rFonts w:hint="eastAsia"/>
        </w:rPr>
        <w:t>类</w:t>
      </w:r>
    </w:p>
    <w:p w:rsidR="00A40BC8" w:rsidRDefault="00A40BC8" w:rsidP="00A40BC8">
      <w:pPr>
        <w:pStyle w:val="a0"/>
      </w:pPr>
      <w:proofErr w:type="spellStart"/>
      <w:r>
        <w:rPr>
          <w:rFonts w:hint="eastAsia"/>
        </w:rPr>
        <w:t>ServerSocket</w:t>
      </w:r>
      <w:proofErr w:type="spellEnd"/>
      <w:r>
        <w:rPr>
          <w:rFonts w:hint="eastAsia"/>
        </w:rPr>
        <w:t>类图</w:t>
      </w:r>
    </w:p>
    <w:p w:rsidR="00A40BC8" w:rsidRDefault="00A40BC8" w:rsidP="00A40BC8">
      <w:pPr>
        <w:pStyle w:val="a0"/>
      </w:pPr>
      <w:proofErr w:type="spellStart"/>
      <w:r>
        <w:rPr>
          <w:rFonts w:hint="eastAsia"/>
        </w:rPr>
        <w:t>ServerSocket</w:t>
      </w:r>
      <w:proofErr w:type="spellEnd"/>
      <w:r>
        <w:rPr>
          <w:rFonts w:hint="eastAsia"/>
        </w:rPr>
        <w:t>成员说明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5437"/>
      </w:tblGrid>
      <w:tr w:rsidR="00A40BC8" w:rsidTr="001D1AF8">
        <w:tc>
          <w:tcPr>
            <w:tcW w:w="3085" w:type="dxa"/>
          </w:tcPr>
          <w:p w:rsidR="00A40BC8" w:rsidRDefault="00A40BC8" w:rsidP="001D1AF8">
            <w:pPr>
              <w:jc w:val="center"/>
              <w:rPr>
                <w:b/>
              </w:rPr>
            </w:pPr>
            <w:r>
              <w:rPr>
                <w:rFonts w:hint="eastAsia"/>
                <w:b/>
              </w:rPr>
              <w:t>成员变量定义</w:t>
            </w:r>
          </w:p>
        </w:tc>
        <w:tc>
          <w:tcPr>
            <w:tcW w:w="5437" w:type="dxa"/>
          </w:tcPr>
          <w:p w:rsidR="00A40BC8" w:rsidRDefault="00A40BC8" w:rsidP="001D1AF8">
            <w:pPr>
              <w:jc w:val="center"/>
              <w:rPr>
                <w:b/>
              </w:rPr>
            </w:pPr>
            <w:r>
              <w:rPr>
                <w:rFonts w:hint="eastAsia"/>
                <w:b/>
              </w:rPr>
              <w:t>成员变量说明</w:t>
            </w:r>
          </w:p>
        </w:tc>
      </w:tr>
      <w:tr w:rsidR="00A40BC8" w:rsidTr="001D1AF8">
        <w:tc>
          <w:tcPr>
            <w:tcW w:w="3085" w:type="dxa"/>
          </w:tcPr>
          <w:p w:rsidR="00A40BC8" w:rsidRDefault="00A40BC8" w:rsidP="001D1AF8">
            <w:r>
              <w:rPr>
                <w:rFonts w:hint="eastAsia"/>
              </w:rPr>
              <w:t xml:space="preserve">int </w:t>
            </w:r>
            <w:proofErr w:type="spellStart"/>
            <w:r>
              <w:rPr>
                <w:rFonts w:hint="eastAsia"/>
              </w:rPr>
              <w:t>m_sockfd</w:t>
            </w:r>
            <w:proofErr w:type="spellEnd"/>
          </w:p>
        </w:tc>
        <w:tc>
          <w:tcPr>
            <w:tcW w:w="5437" w:type="dxa"/>
          </w:tcPr>
          <w:p w:rsidR="00A40BC8" w:rsidRDefault="00A40BC8" w:rsidP="001D1AF8">
            <w:r>
              <w:rPr>
                <w:rFonts w:hint="eastAsia"/>
              </w:rPr>
              <w:t>建立网络连接需要的套接字</w:t>
            </w:r>
          </w:p>
        </w:tc>
      </w:tr>
      <w:tr w:rsidR="00A40BC8" w:rsidTr="001D1AF8">
        <w:tc>
          <w:tcPr>
            <w:tcW w:w="3085" w:type="dxa"/>
          </w:tcPr>
          <w:p w:rsidR="00A40BC8" w:rsidRDefault="00A40BC8" w:rsidP="001D1AF8">
            <w:r>
              <w:rPr>
                <w:rFonts w:hint="eastAsia"/>
              </w:rPr>
              <w:t xml:space="preserve"> </w:t>
            </w:r>
          </w:p>
        </w:tc>
        <w:tc>
          <w:tcPr>
            <w:tcW w:w="5437" w:type="dxa"/>
          </w:tcPr>
          <w:p w:rsidR="00A40BC8" w:rsidRDefault="00A40BC8" w:rsidP="001D1AF8"/>
        </w:tc>
      </w:tr>
    </w:tbl>
    <w:p w:rsidR="00A40BC8" w:rsidRDefault="00A40BC8" w:rsidP="00A40BC8">
      <w:pPr>
        <w:pStyle w:val="a0"/>
      </w:pPr>
      <w:proofErr w:type="spellStart"/>
      <w:r>
        <w:rPr>
          <w:rFonts w:hint="eastAsia"/>
        </w:rPr>
        <w:t>ServerSocket</w:t>
      </w:r>
      <w:proofErr w:type="spellEnd"/>
      <w:r>
        <w:rPr>
          <w:rFonts w:hint="eastAsia"/>
        </w:rPr>
        <w:t>方法说明</w:t>
      </w:r>
    </w:p>
    <w:p w:rsidR="00A40BC8" w:rsidRDefault="00A40BC8" w:rsidP="00A40BC8">
      <w:pPr>
        <w:pStyle w:val="a2"/>
        <w:widowControl/>
        <w:numPr>
          <w:ilvl w:val="0"/>
          <w:numId w:val="0"/>
        </w:numPr>
        <w:spacing w:before="120" w:line="300" w:lineRule="auto"/>
        <w:ind w:left="567" w:hanging="567"/>
        <w:jc w:val="left"/>
        <w:rPr>
          <w:b w:val="0"/>
          <w:sz w:val="21"/>
          <w:szCs w:val="21"/>
        </w:rPr>
      </w:pPr>
      <w:r>
        <w:rPr>
          <w:rFonts w:hint="eastAsia"/>
          <w:b w:val="0"/>
          <w:sz w:val="21"/>
          <w:szCs w:val="21"/>
        </w:rPr>
        <w:t>1</w:t>
      </w:r>
      <w:r>
        <w:rPr>
          <w:rFonts w:hint="eastAsia"/>
          <w:b w:val="0"/>
          <w:sz w:val="21"/>
          <w:szCs w:val="21"/>
        </w:rPr>
        <w:t>）</w:t>
      </w:r>
      <w:r w:rsidRPr="00DC3B8E">
        <w:rPr>
          <w:rFonts w:hint="eastAsia"/>
          <w:b w:val="0"/>
          <w:sz w:val="21"/>
          <w:szCs w:val="21"/>
        </w:rPr>
        <w:t>构造函数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6804"/>
      </w:tblGrid>
      <w:tr w:rsidR="00A40BC8" w:rsidTr="001D1AF8">
        <w:tc>
          <w:tcPr>
            <w:tcW w:w="1276" w:type="dxa"/>
          </w:tcPr>
          <w:p w:rsidR="00A40BC8" w:rsidRDefault="00A40BC8" w:rsidP="001D1AF8">
            <w:pPr>
              <w:rPr>
                <w:szCs w:val="21"/>
              </w:rPr>
            </w:pPr>
            <w:r>
              <w:rPr>
                <w:rFonts w:hint="eastAsia"/>
                <w:szCs w:val="21"/>
              </w:rPr>
              <w:t>参数说明</w:t>
            </w:r>
          </w:p>
        </w:tc>
        <w:tc>
          <w:tcPr>
            <w:tcW w:w="6804" w:type="dxa"/>
          </w:tcPr>
          <w:p w:rsidR="00A40BC8" w:rsidRDefault="00A40BC8" w:rsidP="001D1AF8">
            <w:pPr>
              <w:rPr>
                <w:szCs w:val="21"/>
              </w:rPr>
            </w:pPr>
            <w:proofErr w:type="spellStart"/>
            <w:proofErr w:type="gramStart"/>
            <w:r>
              <w:rPr>
                <w:rFonts w:hint="eastAsia"/>
                <w:szCs w:val="21"/>
              </w:rPr>
              <w:t>ServerSocket</w:t>
            </w:r>
            <w:proofErr w:type="spellEnd"/>
            <w:r>
              <w:rPr>
                <w:rFonts w:hint="eastAsia"/>
                <w:szCs w:val="21"/>
              </w:rPr>
              <w:t>(</w:t>
            </w:r>
            <w:proofErr w:type="gramEnd"/>
            <w:r>
              <w:rPr>
                <w:rFonts w:hint="eastAsia"/>
                <w:szCs w:val="21"/>
              </w:rPr>
              <w:t xml:space="preserve">string const&amp; </w:t>
            </w:r>
            <w:proofErr w:type="spellStart"/>
            <w:r>
              <w:rPr>
                <w:rFonts w:hint="eastAsia"/>
                <w:szCs w:val="21"/>
              </w:rPr>
              <w:t>ip</w:t>
            </w:r>
            <w:proofErr w:type="spellEnd"/>
            <w:r>
              <w:rPr>
                <w:rFonts w:hint="eastAsia"/>
                <w:szCs w:val="21"/>
              </w:rPr>
              <w:t>, short port);</w:t>
            </w:r>
          </w:p>
        </w:tc>
      </w:tr>
    </w:tbl>
    <w:p w:rsidR="00A40BC8" w:rsidRPr="0030543F" w:rsidRDefault="00A40BC8" w:rsidP="00A40BC8">
      <w:pPr>
        <w:pStyle w:val="a2"/>
        <w:widowControl/>
        <w:numPr>
          <w:ilvl w:val="0"/>
          <w:numId w:val="12"/>
        </w:numPr>
        <w:spacing w:before="120" w:line="300" w:lineRule="auto"/>
        <w:jc w:val="left"/>
        <w:rPr>
          <w:b w:val="0"/>
          <w:sz w:val="21"/>
          <w:szCs w:val="21"/>
        </w:rPr>
      </w:pPr>
      <w:proofErr w:type="spellStart"/>
      <w:r>
        <w:rPr>
          <w:rFonts w:hint="eastAsia"/>
          <w:b w:val="0"/>
          <w:sz w:val="21"/>
          <w:szCs w:val="21"/>
        </w:rPr>
        <w:t>acceptClient</w:t>
      </w:r>
      <w:proofErr w:type="spellEnd"/>
      <w:r>
        <w:rPr>
          <w:rFonts w:hint="eastAsia"/>
          <w:b w:val="0"/>
          <w:sz w:val="21"/>
          <w:szCs w:val="21"/>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proofErr w:type="spellStart"/>
            <w:proofErr w:type="gramStart"/>
            <w:r>
              <w:rPr>
                <w:rFonts w:ascii="Courier New" w:hAnsi="Courier New" w:cs="Courier New" w:hint="eastAsia"/>
                <w:szCs w:val="21"/>
              </w:rPr>
              <w:t>p</w:t>
            </w:r>
            <w:r>
              <w:rPr>
                <w:rFonts w:ascii="Courier New" w:hAnsi="Courier New" w:cs="Courier New"/>
                <w:szCs w:val="21"/>
              </w:rPr>
              <w:t>ublic:void</w:t>
            </w:r>
            <w:proofErr w:type="spellEnd"/>
            <w:proofErr w:type="gramEnd"/>
            <w:r>
              <w:rPr>
                <w:rFonts w:ascii="Courier New" w:hAnsi="Courier New" w:cs="Courier New"/>
                <w:szCs w:val="21"/>
              </w:rPr>
              <w:t xml:space="preserve"> </w:t>
            </w:r>
            <w:proofErr w:type="spellStart"/>
            <w:r>
              <w:rPr>
                <w:rFonts w:ascii="Courier New" w:hAnsi="Courier New" w:cs="Courier New"/>
                <w:szCs w:val="21"/>
              </w:rPr>
              <w:t>accept</w:t>
            </w:r>
            <w:r>
              <w:rPr>
                <w:rFonts w:ascii="Courier New" w:hAnsi="Courier New" w:cs="Courier New" w:hint="eastAsia"/>
                <w:szCs w:val="21"/>
              </w:rPr>
              <w:t>Client</w:t>
            </w:r>
            <w:proofErr w:type="spellEnd"/>
            <w:r>
              <w:rPr>
                <w:rFonts w:ascii="Courier New" w:hAnsi="Courier New" w:cs="Courier New" w:hint="eastAsia"/>
                <w:szCs w:val="21"/>
              </w:rPr>
              <w:t>(void)</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r>
              <w:rPr>
                <w:rFonts w:hint="eastAsia"/>
                <w:szCs w:val="21"/>
              </w:rPr>
              <w:t>等待客户端的连接，如有客户端连接上来，</w:t>
            </w:r>
          </w:p>
          <w:p w:rsidR="00A40BC8" w:rsidRDefault="00A40BC8" w:rsidP="001D1AF8">
            <w:pPr>
              <w:rPr>
                <w:szCs w:val="21"/>
              </w:rPr>
            </w:pPr>
            <w:r>
              <w:rPr>
                <w:rFonts w:hint="eastAsia"/>
                <w:szCs w:val="21"/>
              </w:rPr>
              <w:t>创建客户线程接收客户端的数据</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void</w:t>
            </w:r>
          </w:p>
        </w:tc>
      </w:tr>
    </w:tbl>
    <w:p w:rsidR="00A40BC8" w:rsidRPr="00644CC3" w:rsidRDefault="00A40BC8" w:rsidP="00A40BC8">
      <w:pPr>
        <w:pStyle w:val="a0"/>
        <w:numPr>
          <w:ilvl w:val="0"/>
          <w:numId w:val="0"/>
        </w:numPr>
      </w:pPr>
    </w:p>
    <w:p w:rsidR="00A40BC8" w:rsidRDefault="00A40BC8" w:rsidP="00A40BC8">
      <w:pPr>
        <w:pStyle w:val="ad"/>
        <w:numPr>
          <w:ilvl w:val="1"/>
          <w:numId w:val="2"/>
        </w:numPr>
      </w:pPr>
      <w:proofErr w:type="spellStart"/>
      <w:r>
        <w:rPr>
          <w:rFonts w:hint="eastAsia"/>
        </w:rPr>
        <w:t>LogThread</w:t>
      </w:r>
      <w:proofErr w:type="spellEnd"/>
      <w:r>
        <w:rPr>
          <w:rFonts w:hint="eastAsia"/>
        </w:rPr>
        <w:t>类说明</w:t>
      </w:r>
    </w:p>
    <w:p w:rsidR="00A40BC8" w:rsidRPr="00F035C2" w:rsidRDefault="00A40BC8" w:rsidP="00A40BC8">
      <w:pPr>
        <w:pStyle w:val="a2"/>
        <w:widowControl/>
        <w:numPr>
          <w:ilvl w:val="0"/>
          <w:numId w:val="13"/>
        </w:numPr>
        <w:spacing w:before="120" w:line="300" w:lineRule="auto"/>
        <w:jc w:val="left"/>
        <w:rPr>
          <w:b w:val="0"/>
          <w:sz w:val="21"/>
          <w:szCs w:val="21"/>
        </w:rPr>
      </w:pPr>
      <w:r w:rsidRPr="00F035C2">
        <w:rPr>
          <w:rFonts w:hint="eastAsia"/>
          <w:b w:val="0"/>
          <w:sz w:val="21"/>
          <w:szCs w:val="21"/>
        </w:rPr>
        <w:t>start</w:t>
      </w:r>
      <w:r w:rsidRPr="00F035C2">
        <w:rPr>
          <w:rFonts w:hint="eastAsia"/>
          <w:b w:val="0"/>
          <w:sz w:val="21"/>
          <w:szCs w:val="21"/>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proofErr w:type="spellStart"/>
            <w:proofErr w:type="gramStart"/>
            <w:r>
              <w:rPr>
                <w:rFonts w:ascii="Courier New" w:hAnsi="Courier New" w:cs="Courier New" w:hint="eastAsia"/>
                <w:szCs w:val="21"/>
              </w:rPr>
              <w:t>public:void</w:t>
            </w:r>
            <w:proofErr w:type="spellEnd"/>
            <w:proofErr w:type="gramEnd"/>
            <w:r>
              <w:rPr>
                <w:rFonts w:ascii="Courier New" w:hAnsi="Courier New" w:cs="Courier New" w:hint="eastAsia"/>
                <w:szCs w:val="21"/>
              </w:rPr>
              <w:t xml:space="preserve"> start(void);</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tabs>
                <w:tab w:val="left" w:pos="1107"/>
              </w:tabs>
              <w:rPr>
                <w:szCs w:val="21"/>
              </w:rPr>
            </w:pPr>
            <w:r>
              <w:rPr>
                <w:rFonts w:hint="eastAsia"/>
                <w:szCs w:val="21"/>
              </w:rPr>
              <w:t>创建并启动线程</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无</w:t>
            </w:r>
          </w:p>
        </w:tc>
      </w:tr>
    </w:tbl>
    <w:p w:rsidR="00A40BC8" w:rsidRDefault="00A40BC8" w:rsidP="00A40BC8">
      <w:pPr>
        <w:pStyle w:val="a2"/>
        <w:widowControl/>
        <w:numPr>
          <w:ilvl w:val="0"/>
          <w:numId w:val="13"/>
        </w:numPr>
        <w:spacing w:before="120" w:line="300" w:lineRule="auto"/>
        <w:jc w:val="left"/>
        <w:rPr>
          <w:b w:val="0"/>
          <w:sz w:val="21"/>
          <w:szCs w:val="21"/>
        </w:rPr>
      </w:pPr>
      <w:r w:rsidRPr="0039234A">
        <w:rPr>
          <w:rFonts w:hint="eastAsia"/>
          <w:b w:val="0"/>
          <w:sz w:val="21"/>
          <w:szCs w:val="21"/>
        </w:rPr>
        <w:lastRenderedPageBreak/>
        <w:t>run</w:t>
      </w:r>
      <w:r w:rsidRPr="0039234A">
        <w:rPr>
          <w:rFonts w:hint="eastAsia"/>
          <w:b w:val="0"/>
          <w:sz w:val="21"/>
          <w:szCs w:val="21"/>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proofErr w:type="spellStart"/>
            <w:proofErr w:type="gramStart"/>
            <w:r>
              <w:rPr>
                <w:rFonts w:ascii="Courier New" w:hAnsi="Courier New" w:cs="Courier New" w:hint="eastAsia"/>
                <w:szCs w:val="21"/>
              </w:rPr>
              <w:t>private:virtual</w:t>
            </w:r>
            <w:proofErr w:type="spellEnd"/>
            <w:proofErr w:type="gramEnd"/>
            <w:r>
              <w:rPr>
                <w:rFonts w:ascii="Courier New" w:hAnsi="Courier New" w:cs="Courier New" w:hint="eastAsia"/>
                <w:szCs w:val="21"/>
              </w:rPr>
              <w:t xml:space="preserve"> void run(void)=0;</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tabs>
                <w:tab w:val="left" w:pos="1107"/>
              </w:tabs>
              <w:rPr>
                <w:szCs w:val="21"/>
              </w:rPr>
            </w:pPr>
            <w:r>
              <w:rPr>
                <w:rFonts w:hint="eastAsia"/>
                <w:szCs w:val="21"/>
              </w:rPr>
              <w:t>提供统一的，抽象的接口</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void</w:t>
            </w:r>
          </w:p>
        </w:tc>
      </w:tr>
    </w:tbl>
    <w:p w:rsidR="00A40BC8" w:rsidRDefault="00A40BC8" w:rsidP="00A40BC8">
      <w:pPr>
        <w:numPr>
          <w:ilvl w:val="0"/>
          <w:numId w:val="13"/>
        </w:numPr>
      </w:pPr>
      <w:r>
        <w:rPr>
          <w:rFonts w:hint="eastAsia"/>
        </w:rPr>
        <w:t>task</w:t>
      </w:r>
      <w:r>
        <w:rPr>
          <w:rFonts w:hint="eastAsia"/>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proofErr w:type="spellStart"/>
            <w:proofErr w:type="gramStart"/>
            <w:r>
              <w:rPr>
                <w:rFonts w:ascii="Courier New" w:hAnsi="Courier New" w:cs="Courier New" w:hint="eastAsia"/>
                <w:szCs w:val="21"/>
              </w:rPr>
              <w:t>private:staic</w:t>
            </w:r>
            <w:proofErr w:type="spellEnd"/>
            <w:proofErr w:type="gramEnd"/>
            <w:r>
              <w:rPr>
                <w:rFonts w:ascii="Courier New" w:hAnsi="Courier New" w:cs="Courier New" w:hint="eastAsia"/>
                <w:szCs w:val="21"/>
              </w:rPr>
              <w:t xml:space="preserve"> void* task(void* </w:t>
            </w:r>
            <w:proofErr w:type="spellStart"/>
            <w:r>
              <w:rPr>
                <w:rFonts w:ascii="Courier New" w:hAnsi="Courier New" w:cs="Courier New" w:hint="eastAsia"/>
                <w:szCs w:val="21"/>
              </w:rPr>
              <w:t>arg</w:t>
            </w:r>
            <w:proofErr w:type="spellEnd"/>
            <w:r>
              <w:rPr>
                <w:rFonts w:ascii="Courier New" w:hAnsi="Courier New" w:cs="Courier New" w:hint="eastAsia"/>
                <w:szCs w:val="21"/>
              </w:rPr>
              <w:t>);</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tabs>
                <w:tab w:val="left" w:pos="1107"/>
              </w:tabs>
              <w:rPr>
                <w:szCs w:val="21"/>
              </w:rPr>
            </w:pPr>
            <w:r>
              <w:rPr>
                <w:rFonts w:hint="eastAsia"/>
                <w:szCs w:val="21"/>
              </w:rPr>
              <w:t>创建线程所需要的、不依赖于对象来调用的、具体一</w:t>
            </w:r>
          </w:p>
          <w:p w:rsidR="00A40BC8" w:rsidRDefault="00A40BC8" w:rsidP="001D1AF8">
            <w:pPr>
              <w:tabs>
                <w:tab w:val="left" w:pos="1107"/>
              </w:tabs>
              <w:rPr>
                <w:szCs w:val="21"/>
              </w:rPr>
            </w:pPr>
            <w:r>
              <w:rPr>
                <w:rFonts w:hint="eastAsia"/>
                <w:szCs w:val="21"/>
              </w:rPr>
              <w:t>定全局属性的</w:t>
            </w:r>
            <w:proofErr w:type="gramStart"/>
            <w:r>
              <w:rPr>
                <w:rFonts w:hint="eastAsia"/>
                <w:szCs w:val="21"/>
              </w:rPr>
              <w:t>的</w:t>
            </w:r>
            <w:proofErr w:type="gramEnd"/>
            <w:r>
              <w:rPr>
                <w:rFonts w:hint="eastAsia"/>
                <w:szCs w:val="21"/>
              </w:rPr>
              <w:t>静态函数，获取到子</w:t>
            </w:r>
            <w:proofErr w:type="gramStart"/>
            <w:r>
              <w:rPr>
                <w:rFonts w:hint="eastAsia"/>
                <w:szCs w:val="21"/>
              </w:rPr>
              <w:t>类对象</w:t>
            </w:r>
            <w:proofErr w:type="gramEnd"/>
            <w:r>
              <w:rPr>
                <w:rFonts w:hint="eastAsia"/>
                <w:szCs w:val="21"/>
              </w:rPr>
              <w:t>的指针，</w:t>
            </w:r>
          </w:p>
          <w:p w:rsidR="00A40BC8" w:rsidRDefault="00A40BC8" w:rsidP="001D1AF8">
            <w:pPr>
              <w:tabs>
                <w:tab w:val="left" w:pos="1107"/>
              </w:tabs>
              <w:rPr>
                <w:szCs w:val="21"/>
              </w:rPr>
            </w:pPr>
            <w:r>
              <w:rPr>
                <w:rFonts w:hint="eastAsia"/>
                <w:szCs w:val="21"/>
              </w:rPr>
              <w:t>调用体现子类特殊的</w:t>
            </w:r>
            <w:r>
              <w:rPr>
                <w:rFonts w:hint="eastAsia"/>
                <w:szCs w:val="21"/>
              </w:rPr>
              <w:t>run</w:t>
            </w:r>
            <w:r>
              <w:rPr>
                <w:rFonts w:hint="eastAsia"/>
                <w:szCs w:val="21"/>
              </w:rPr>
              <w:t>函数</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void*(</w:t>
            </w:r>
            <w:r>
              <w:rPr>
                <w:rFonts w:hint="eastAsia"/>
                <w:szCs w:val="21"/>
              </w:rPr>
              <w:t>此处为子</w:t>
            </w:r>
            <w:proofErr w:type="gramStart"/>
            <w:r>
              <w:rPr>
                <w:rFonts w:hint="eastAsia"/>
                <w:szCs w:val="21"/>
              </w:rPr>
              <w:t>类对象</w:t>
            </w:r>
            <w:proofErr w:type="gramEnd"/>
            <w:r>
              <w:rPr>
                <w:rFonts w:hint="eastAsia"/>
                <w:szCs w:val="21"/>
              </w:rPr>
              <w:t>的指针</w:t>
            </w:r>
            <w:r>
              <w:rPr>
                <w:rFonts w:hint="eastAsia"/>
                <w:szCs w:val="21"/>
              </w:rPr>
              <w:t>)</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void*</w:t>
            </w:r>
          </w:p>
        </w:tc>
      </w:tr>
    </w:tbl>
    <w:p w:rsidR="00A40BC8" w:rsidRDefault="00A40BC8" w:rsidP="00A40BC8">
      <w:pPr>
        <w:numPr>
          <w:ilvl w:val="0"/>
          <w:numId w:val="13"/>
        </w:numPr>
      </w:pPr>
      <w:r>
        <w:rPr>
          <w:rFonts w:hint="eastAsia"/>
        </w:rPr>
        <w:t>~</w:t>
      </w:r>
      <w:proofErr w:type="spellStart"/>
      <w:r>
        <w:rPr>
          <w:rFonts w:hint="eastAsia"/>
        </w:rPr>
        <w:t>LogThread</w:t>
      </w:r>
      <w:proofErr w:type="spellEnd"/>
      <w:r>
        <w:rPr>
          <w:rFonts w:hint="eastAsia"/>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r>
              <w:rPr>
                <w:rFonts w:ascii="Courier New" w:hAnsi="Courier New" w:cs="Courier New" w:hint="eastAsia"/>
                <w:szCs w:val="21"/>
              </w:rPr>
              <w:t>virtual ~</w:t>
            </w:r>
            <w:proofErr w:type="spellStart"/>
            <w:r>
              <w:rPr>
                <w:rFonts w:ascii="Courier New" w:hAnsi="Courier New" w:cs="Courier New" w:hint="eastAsia"/>
                <w:szCs w:val="21"/>
              </w:rPr>
              <w:t>LogThread</w:t>
            </w:r>
            <w:proofErr w:type="spellEnd"/>
            <w:r>
              <w:rPr>
                <w:rFonts w:ascii="Courier New" w:hAnsi="Courier New" w:cs="Courier New" w:hint="eastAsia"/>
                <w:szCs w:val="21"/>
              </w:rPr>
              <w:t>(void);</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tabs>
                <w:tab w:val="left" w:pos="1107"/>
              </w:tabs>
              <w:rPr>
                <w:szCs w:val="21"/>
              </w:rPr>
            </w:pPr>
            <w:r>
              <w:rPr>
                <w:rFonts w:hint="eastAsia"/>
                <w:szCs w:val="21"/>
              </w:rPr>
              <w:t>当用户使用多态的时候，调用</w:t>
            </w:r>
            <w:proofErr w:type="gramStart"/>
            <w:r>
              <w:rPr>
                <w:rFonts w:hint="eastAsia"/>
                <w:szCs w:val="21"/>
              </w:rPr>
              <w:t>基类析构</w:t>
            </w:r>
            <w:proofErr w:type="gramEnd"/>
            <w:r>
              <w:rPr>
                <w:rFonts w:hint="eastAsia"/>
                <w:szCs w:val="21"/>
              </w:rPr>
              <w:t>的时候，也调用子类</w:t>
            </w:r>
            <w:proofErr w:type="gramStart"/>
            <w:r>
              <w:rPr>
                <w:rFonts w:hint="eastAsia"/>
                <w:szCs w:val="21"/>
              </w:rPr>
              <w:t>的析构函数</w:t>
            </w:r>
            <w:proofErr w:type="gramEnd"/>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void*(</w:t>
            </w:r>
            <w:r>
              <w:rPr>
                <w:rFonts w:hint="eastAsia"/>
                <w:szCs w:val="21"/>
              </w:rPr>
              <w:t>此处为子</w:t>
            </w:r>
            <w:proofErr w:type="gramStart"/>
            <w:r>
              <w:rPr>
                <w:rFonts w:hint="eastAsia"/>
                <w:szCs w:val="21"/>
              </w:rPr>
              <w:t>类对象</w:t>
            </w:r>
            <w:proofErr w:type="gramEnd"/>
            <w:r>
              <w:rPr>
                <w:rFonts w:hint="eastAsia"/>
                <w:szCs w:val="21"/>
              </w:rPr>
              <w:t>的指针</w:t>
            </w:r>
            <w:r>
              <w:rPr>
                <w:rFonts w:hint="eastAsia"/>
                <w:szCs w:val="21"/>
              </w:rPr>
              <w:t>)</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void*</w:t>
            </w:r>
          </w:p>
        </w:tc>
      </w:tr>
    </w:tbl>
    <w:p w:rsidR="00A40BC8" w:rsidRDefault="00A40BC8" w:rsidP="00A40BC8">
      <w:pPr>
        <w:ind w:left="360"/>
      </w:pPr>
    </w:p>
    <w:p w:rsidR="00A40BC8" w:rsidRDefault="00A40BC8" w:rsidP="00A40BC8">
      <w:pPr>
        <w:pStyle w:val="ad"/>
        <w:numPr>
          <w:ilvl w:val="1"/>
          <w:numId w:val="2"/>
        </w:numPr>
      </w:pPr>
      <w:proofErr w:type="spellStart"/>
      <w:r>
        <w:rPr>
          <w:rFonts w:hint="eastAsia"/>
        </w:rPr>
        <w:t>ClientThread</w:t>
      </w:r>
      <w:proofErr w:type="spellEnd"/>
      <w:r>
        <w:rPr>
          <w:rFonts w:hint="eastAsia"/>
        </w:rPr>
        <w:t>类说明</w:t>
      </w:r>
    </w:p>
    <w:p w:rsidR="00A40BC8" w:rsidRDefault="00A40BC8" w:rsidP="00A40BC8">
      <w:pPr>
        <w:pStyle w:val="a0"/>
      </w:pPr>
      <w:proofErr w:type="spellStart"/>
      <w:r>
        <w:rPr>
          <w:rFonts w:hint="eastAsia"/>
        </w:rPr>
        <w:t>ClientThread</w:t>
      </w:r>
      <w:proofErr w:type="spellEnd"/>
      <w:r>
        <w:rPr>
          <w:rFonts w:hint="eastAsia"/>
        </w:rPr>
        <w:t>类图</w:t>
      </w:r>
    </w:p>
    <w:p w:rsidR="00A40BC8" w:rsidRDefault="00A40BC8" w:rsidP="00A40BC8">
      <w:pPr>
        <w:pStyle w:val="a0"/>
      </w:pPr>
      <w:proofErr w:type="spellStart"/>
      <w:r>
        <w:rPr>
          <w:rFonts w:hint="eastAsia"/>
        </w:rPr>
        <w:t>ClientThread</w:t>
      </w:r>
      <w:proofErr w:type="spellEnd"/>
      <w:r>
        <w:rPr>
          <w:rFonts w:hint="eastAsia"/>
        </w:rPr>
        <w:t>成员说明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5437"/>
      </w:tblGrid>
      <w:tr w:rsidR="00A40BC8" w:rsidTr="001D1AF8">
        <w:tc>
          <w:tcPr>
            <w:tcW w:w="3085" w:type="dxa"/>
          </w:tcPr>
          <w:p w:rsidR="00A40BC8" w:rsidRDefault="00A40BC8" w:rsidP="001D1AF8">
            <w:pPr>
              <w:jc w:val="center"/>
              <w:rPr>
                <w:b/>
              </w:rPr>
            </w:pPr>
            <w:r>
              <w:rPr>
                <w:rFonts w:hint="eastAsia"/>
                <w:b/>
              </w:rPr>
              <w:t>成员变量定义</w:t>
            </w:r>
          </w:p>
        </w:tc>
        <w:tc>
          <w:tcPr>
            <w:tcW w:w="5437" w:type="dxa"/>
          </w:tcPr>
          <w:p w:rsidR="00A40BC8" w:rsidRDefault="00A40BC8" w:rsidP="001D1AF8">
            <w:pPr>
              <w:jc w:val="center"/>
              <w:rPr>
                <w:b/>
              </w:rPr>
            </w:pPr>
            <w:r>
              <w:rPr>
                <w:rFonts w:hint="eastAsia"/>
                <w:b/>
              </w:rPr>
              <w:t>成员变量说明</w:t>
            </w:r>
          </w:p>
        </w:tc>
      </w:tr>
      <w:tr w:rsidR="00A40BC8" w:rsidTr="001D1AF8">
        <w:tc>
          <w:tcPr>
            <w:tcW w:w="3085" w:type="dxa"/>
          </w:tcPr>
          <w:p w:rsidR="00A40BC8" w:rsidRDefault="00A40BC8" w:rsidP="001D1AF8"/>
        </w:tc>
        <w:tc>
          <w:tcPr>
            <w:tcW w:w="5437" w:type="dxa"/>
          </w:tcPr>
          <w:p w:rsidR="00A40BC8" w:rsidRDefault="00A40BC8" w:rsidP="001D1AF8"/>
        </w:tc>
      </w:tr>
      <w:tr w:rsidR="00A40BC8" w:rsidTr="001D1AF8">
        <w:tc>
          <w:tcPr>
            <w:tcW w:w="3085" w:type="dxa"/>
          </w:tcPr>
          <w:p w:rsidR="00A40BC8" w:rsidRDefault="00A40BC8" w:rsidP="001D1AF8">
            <w:r>
              <w:rPr>
                <w:rFonts w:hint="eastAsia"/>
              </w:rPr>
              <w:t xml:space="preserve"> </w:t>
            </w:r>
          </w:p>
        </w:tc>
        <w:tc>
          <w:tcPr>
            <w:tcW w:w="5437" w:type="dxa"/>
          </w:tcPr>
          <w:p w:rsidR="00A40BC8" w:rsidRDefault="00A40BC8" w:rsidP="001D1AF8"/>
        </w:tc>
      </w:tr>
    </w:tbl>
    <w:p w:rsidR="00A40BC8" w:rsidRDefault="00A40BC8" w:rsidP="00A40BC8">
      <w:pPr>
        <w:pStyle w:val="a0"/>
        <w:numPr>
          <w:ilvl w:val="0"/>
          <w:numId w:val="0"/>
        </w:numPr>
        <w:ind w:left="709" w:hanging="709"/>
      </w:pPr>
    </w:p>
    <w:p w:rsidR="00A40BC8" w:rsidRDefault="00A40BC8" w:rsidP="00A40BC8">
      <w:pPr>
        <w:pStyle w:val="a0"/>
      </w:pPr>
      <w:proofErr w:type="spellStart"/>
      <w:r>
        <w:rPr>
          <w:rFonts w:hint="eastAsia"/>
        </w:rPr>
        <w:lastRenderedPageBreak/>
        <w:t>ClientThread</w:t>
      </w:r>
      <w:proofErr w:type="spellEnd"/>
      <w:r>
        <w:rPr>
          <w:rFonts w:hint="eastAsia"/>
        </w:rPr>
        <w:t>方法说明</w:t>
      </w:r>
    </w:p>
    <w:p w:rsidR="00A40BC8" w:rsidRDefault="00A40BC8" w:rsidP="00A40BC8">
      <w:pPr>
        <w:pStyle w:val="a2"/>
        <w:widowControl/>
        <w:numPr>
          <w:ilvl w:val="0"/>
          <w:numId w:val="4"/>
        </w:numPr>
        <w:spacing w:before="120" w:line="300" w:lineRule="auto"/>
        <w:jc w:val="left"/>
        <w:rPr>
          <w:b w:val="0"/>
          <w:sz w:val="21"/>
          <w:szCs w:val="21"/>
        </w:rPr>
      </w:pPr>
      <w:r w:rsidRPr="00DC3B8E">
        <w:rPr>
          <w:rFonts w:hint="eastAsia"/>
          <w:b w:val="0"/>
          <w:sz w:val="21"/>
          <w:szCs w:val="21"/>
        </w:rPr>
        <w:t>构造函数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6804"/>
      </w:tblGrid>
      <w:tr w:rsidR="00A40BC8" w:rsidTr="001D1AF8">
        <w:tc>
          <w:tcPr>
            <w:tcW w:w="1276" w:type="dxa"/>
          </w:tcPr>
          <w:p w:rsidR="00A40BC8" w:rsidRDefault="00A40BC8" w:rsidP="001D1AF8">
            <w:pPr>
              <w:rPr>
                <w:szCs w:val="21"/>
              </w:rPr>
            </w:pPr>
            <w:r>
              <w:rPr>
                <w:rFonts w:hint="eastAsia"/>
                <w:szCs w:val="21"/>
              </w:rPr>
              <w:t>参数说明</w:t>
            </w:r>
          </w:p>
        </w:tc>
        <w:tc>
          <w:tcPr>
            <w:tcW w:w="6804" w:type="dxa"/>
          </w:tcPr>
          <w:p w:rsidR="00A40BC8" w:rsidRDefault="00A40BC8" w:rsidP="001D1AF8">
            <w:pPr>
              <w:rPr>
                <w:szCs w:val="21"/>
              </w:rPr>
            </w:pPr>
          </w:p>
        </w:tc>
      </w:tr>
    </w:tbl>
    <w:p w:rsidR="00A40BC8" w:rsidRPr="0030543F" w:rsidRDefault="00A40BC8" w:rsidP="00A40BC8">
      <w:pPr>
        <w:pStyle w:val="a2"/>
        <w:widowControl/>
        <w:numPr>
          <w:ilvl w:val="0"/>
          <w:numId w:val="4"/>
        </w:numPr>
        <w:spacing w:before="120" w:line="300" w:lineRule="auto"/>
        <w:jc w:val="left"/>
        <w:rPr>
          <w:b w:val="0"/>
          <w:sz w:val="21"/>
          <w:szCs w:val="21"/>
        </w:rPr>
      </w:pPr>
      <w:r>
        <w:rPr>
          <w:rFonts w:hint="eastAsia"/>
          <w:b w:val="0"/>
          <w:sz w:val="21"/>
          <w:szCs w:val="21"/>
        </w:rPr>
        <w:t>run</w:t>
      </w:r>
      <w:r>
        <w:rPr>
          <w:rFonts w:hint="eastAsia"/>
          <w:b w:val="0"/>
          <w:sz w:val="21"/>
          <w:szCs w:val="21"/>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p>
        </w:tc>
      </w:tr>
    </w:tbl>
    <w:p w:rsidR="00A40BC8" w:rsidRDefault="00A40BC8" w:rsidP="00A40BC8">
      <w:pPr>
        <w:pStyle w:val="a2"/>
        <w:widowControl/>
        <w:numPr>
          <w:ilvl w:val="0"/>
          <w:numId w:val="4"/>
        </w:numPr>
        <w:spacing w:before="120" w:line="300" w:lineRule="auto"/>
        <w:jc w:val="left"/>
        <w:rPr>
          <w:b w:val="0"/>
          <w:sz w:val="21"/>
          <w:szCs w:val="21"/>
        </w:rPr>
      </w:pPr>
      <w:proofErr w:type="gramStart"/>
      <w:r w:rsidRPr="00A9347A">
        <w:rPr>
          <w:rFonts w:hint="eastAsia"/>
          <w:b w:val="0"/>
          <w:sz w:val="21"/>
          <w:szCs w:val="21"/>
        </w:rPr>
        <w:t>析构函数</w:t>
      </w:r>
      <w:proofErr w:type="gramEnd"/>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p>
        </w:tc>
      </w:tr>
    </w:tbl>
    <w:p w:rsidR="00A40BC8" w:rsidRPr="00A9347A" w:rsidRDefault="00A40BC8" w:rsidP="00A40BC8"/>
    <w:p w:rsidR="00A40BC8" w:rsidRDefault="00A40BC8" w:rsidP="00A40BC8">
      <w:pPr>
        <w:pStyle w:val="ad"/>
        <w:numPr>
          <w:ilvl w:val="1"/>
          <w:numId w:val="2"/>
        </w:numPr>
      </w:pPr>
      <w:proofErr w:type="spellStart"/>
      <w:r>
        <w:rPr>
          <w:rFonts w:hint="eastAsia"/>
        </w:rPr>
        <w:t>StoreThread</w:t>
      </w:r>
      <w:proofErr w:type="spellEnd"/>
      <w:r>
        <w:rPr>
          <w:rFonts w:hint="eastAsia"/>
        </w:rPr>
        <w:t>类</w:t>
      </w:r>
    </w:p>
    <w:p w:rsidR="00A40BC8" w:rsidRDefault="00A40BC8" w:rsidP="00A40BC8">
      <w:pPr>
        <w:pStyle w:val="a0"/>
      </w:pPr>
      <w:proofErr w:type="spellStart"/>
      <w:r>
        <w:rPr>
          <w:rFonts w:hint="eastAsia"/>
        </w:rPr>
        <w:t>StoreThread</w:t>
      </w:r>
      <w:proofErr w:type="spellEnd"/>
      <w:r>
        <w:rPr>
          <w:rFonts w:hint="eastAsia"/>
        </w:rPr>
        <w:t>类图</w:t>
      </w:r>
    </w:p>
    <w:p w:rsidR="00A40BC8" w:rsidRDefault="00A40BC8" w:rsidP="00A40BC8">
      <w:pPr>
        <w:pStyle w:val="a0"/>
      </w:pPr>
      <w:proofErr w:type="spellStart"/>
      <w:r>
        <w:rPr>
          <w:rFonts w:hint="eastAsia"/>
        </w:rPr>
        <w:t>StoreThread</w:t>
      </w:r>
      <w:proofErr w:type="spellEnd"/>
      <w:r>
        <w:rPr>
          <w:rFonts w:hint="eastAsia"/>
        </w:rPr>
        <w:t>成员说明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5437"/>
      </w:tblGrid>
      <w:tr w:rsidR="00A40BC8" w:rsidTr="001D1AF8">
        <w:tc>
          <w:tcPr>
            <w:tcW w:w="3085" w:type="dxa"/>
          </w:tcPr>
          <w:p w:rsidR="00A40BC8" w:rsidRDefault="00A40BC8" w:rsidP="001D1AF8">
            <w:pPr>
              <w:jc w:val="center"/>
              <w:rPr>
                <w:b/>
              </w:rPr>
            </w:pPr>
            <w:r>
              <w:rPr>
                <w:rFonts w:hint="eastAsia"/>
                <w:b/>
              </w:rPr>
              <w:t>成员变量定义</w:t>
            </w:r>
          </w:p>
        </w:tc>
        <w:tc>
          <w:tcPr>
            <w:tcW w:w="5437" w:type="dxa"/>
          </w:tcPr>
          <w:p w:rsidR="00A40BC8" w:rsidRDefault="00A40BC8" w:rsidP="001D1AF8">
            <w:pPr>
              <w:jc w:val="center"/>
              <w:rPr>
                <w:b/>
              </w:rPr>
            </w:pPr>
            <w:r>
              <w:rPr>
                <w:rFonts w:hint="eastAsia"/>
                <w:b/>
              </w:rPr>
              <w:t>成员变量说明</w:t>
            </w:r>
          </w:p>
        </w:tc>
      </w:tr>
      <w:tr w:rsidR="00A40BC8" w:rsidTr="001D1AF8">
        <w:tc>
          <w:tcPr>
            <w:tcW w:w="3085" w:type="dxa"/>
          </w:tcPr>
          <w:p w:rsidR="00A40BC8" w:rsidRDefault="00A40BC8" w:rsidP="001D1AF8">
            <w:proofErr w:type="spellStart"/>
            <w:r>
              <w:rPr>
                <w:rFonts w:hint="eastAsia"/>
              </w:rPr>
              <w:t>LogDao</w:t>
            </w:r>
            <w:proofErr w:type="spellEnd"/>
            <w:r>
              <w:rPr>
                <w:rFonts w:hint="eastAsia"/>
              </w:rPr>
              <w:t xml:space="preserve">&amp; </w:t>
            </w:r>
            <w:proofErr w:type="spellStart"/>
            <w:r>
              <w:rPr>
                <w:rFonts w:hint="eastAsia"/>
              </w:rPr>
              <w:t>m_dao</w:t>
            </w:r>
            <w:proofErr w:type="spellEnd"/>
          </w:p>
        </w:tc>
        <w:tc>
          <w:tcPr>
            <w:tcW w:w="5437" w:type="dxa"/>
          </w:tcPr>
          <w:p w:rsidR="00A40BC8" w:rsidRDefault="00A40BC8" w:rsidP="001D1AF8">
            <w:pPr>
              <w:tabs>
                <w:tab w:val="left" w:pos="1829"/>
              </w:tabs>
            </w:pPr>
            <w:r>
              <w:rPr>
                <w:rFonts w:hint="eastAsia"/>
              </w:rPr>
              <w:t>将数据插入到数据库中的</w:t>
            </w:r>
            <w:r>
              <w:rPr>
                <w:rFonts w:hint="eastAsia"/>
              </w:rPr>
              <w:t>DAO</w:t>
            </w:r>
            <w:r>
              <w:tab/>
            </w:r>
          </w:p>
        </w:tc>
      </w:tr>
    </w:tbl>
    <w:p w:rsidR="00A40BC8" w:rsidRDefault="00A40BC8" w:rsidP="00A40BC8">
      <w:pPr>
        <w:pStyle w:val="a0"/>
      </w:pPr>
      <w:proofErr w:type="spellStart"/>
      <w:r>
        <w:rPr>
          <w:rFonts w:hint="eastAsia"/>
        </w:rPr>
        <w:t>StoreThread</w:t>
      </w:r>
      <w:proofErr w:type="spellEnd"/>
      <w:r>
        <w:rPr>
          <w:rFonts w:hint="eastAsia"/>
        </w:rPr>
        <w:t>方法说明</w:t>
      </w:r>
    </w:p>
    <w:p w:rsidR="00A40BC8" w:rsidRDefault="00A40BC8" w:rsidP="00A40BC8">
      <w:pPr>
        <w:pStyle w:val="a2"/>
        <w:widowControl/>
        <w:numPr>
          <w:ilvl w:val="0"/>
          <w:numId w:val="0"/>
        </w:numPr>
        <w:spacing w:before="120" w:line="300" w:lineRule="auto"/>
        <w:jc w:val="left"/>
        <w:rPr>
          <w:b w:val="0"/>
          <w:sz w:val="21"/>
          <w:szCs w:val="21"/>
        </w:rPr>
      </w:pPr>
      <w:r>
        <w:rPr>
          <w:rFonts w:hint="eastAsia"/>
          <w:b w:val="0"/>
          <w:sz w:val="21"/>
          <w:szCs w:val="21"/>
        </w:rPr>
        <w:t>1</w:t>
      </w:r>
      <w:r>
        <w:rPr>
          <w:rFonts w:hint="eastAsia"/>
          <w:b w:val="0"/>
          <w:sz w:val="21"/>
          <w:szCs w:val="21"/>
        </w:rPr>
        <w:t>）</w:t>
      </w:r>
      <w:r>
        <w:rPr>
          <w:rFonts w:hint="eastAsia"/>
          <w:b w:val="0"/>
          <w:sz w:val="21"/>
          <w:szCs w:val="21"/>
        </w:rPr>
        <w:t>.</w:t>
      </w:r>
      <w:r w:rsidRPr="00DC3B8E">
        <w:rPr>
          <w:rFonts w:hint="eastAsia"/>
          <w:b w:val="0"/>
          <w:sz w:val="21"/>
          <w:szCs w:val="21"/>
        </w:rPr>
        <w:t>构造函数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6804"/>
      </w:tblGrid>
      <w:tr w:rsidR="00A40BC8" w:rsidRPr="00D44F6E" w:rsidTr="001D1AF8">
        <w:tc>
          <w:tcPr>
            <w:tcW w:w="1276" w:type="dxa"/>
          </w:tcPr>
          <w:p w:rsidR="00A40BC8" w:rsidRPr="00D44F6E" w:rsidRDefault="00A40BC8" w:rsidP="001D1AF8">
            <w:r w:rsidRPr="00D44F6E">
              <w:rPr>
                <w:rFonts w:hint="eastAsia"/>
              </w:rPr>
              <w:t>参数说明</w:t>
            </w:r>
          </w:p>
        </w:tc>
        <w:tc>
          <w:tcPr>
            <w:tcW w:w="6804" w:type="dxa"/>
          </w:tcPr>
          <w:p w:rsidR="00A40BC8" w:rsidRPr="00D44F6E" w:rsidRDefault="00A40BC8" w:rsidP="001D1AF8">
            <w:proofErr w:type="spellStart"/>
            <w:proofErr w:type="gramStart"/>
            <w:r>
              <w:rPr>
                <w:rFonts w:hint="eastAsia"/>
              </w:rPr>
              <w:t>StoreThread</w:t>
            </w:r>
            <w:proofErr w:type="spellEnd"/>
            <w:r>
              <w:rPr>
                <w:rFonts w:hint="eastAsia"/>
              </w:rPr>
              <w:t>(</w:t>
            </w:r>
            <w:proofErr w:type="spellStart"/>
            <w:proofErr w:type="gramEnd"/>
            <w:r>
              <w:rPr>
                <w:rFonts w:hint="eastAsia"/>
              </w:rPr>
              <w:t>LogDao</w:t>
            </w:r>
            <w:proofErr w:type="spellEnd"/>
            <w:r>
              <w:rPr>
                <w:rFonts w:hint="eastAsia"/>
              </w:rPr>
              <w:t xml:space="preserve">&amp; </w:t>
            </w:r>
            <w:proofErr w:type="spellStart"/>
            <w:r>
              <w:rPr>
                <w:rFonts w:hint="eastAsia"/>
              </w:rPr>
              <w:t>dao</w:t>
            </w:r>
            <w:proofErr w:type="spellEnd"/>
            <w:r>
              <w:rPr>
                <w:rFonts w:hint="eastAsia"/>
              </w:rPr>
              <w:t>)</w:t>
            </w:r>
          </w:p>
        </w:tc>
      </w:tr>
    </w:tbl>
    <w:p w:rsidR="00A40BC8" w:rsidRPr="0030543F" w:rsidRDefault="00A40BC8" w:rsidP="00A40BC8">
      <w:pPr>
        <w:pStyle w:val="a2"/>
        <w:widowControl/>
        <w:numPr>
          <w:ilvl w:val="0"/>
          <w:numId w:val="0"/>
        </w:numPr>
        <w:spacing w:before="120" w:line="300" w:lineRule="auto"/>
        <w:ind w:left="567" w:hanging="567"/>
        <w:jc w:val="left"/>
        <w:rPr>
          <w:b w:val="0"/>
          <w:sz w:val="21"/>
          <w:szCs w:val="21"/>
        </w:rPr>
      </w:pPr>
      <w:r>
        <w:rPr>
          <w:rFonts w:hint="eastAsia"/>
          <w:b w:val="0"/>
          <w:sz w:val="21"/>
          <w:szCs w:val="21"/>
        </w:rPr>
        <w:t>2</w:t>
      </w:r>
      <w:r>
        <w:rPr>
          <w:rFonts w:hint="eastAsia"/>
          <w:b w:val="0"/>
          <w:sz w:val="21"/>
          <w:szCs w:val="21"/>
        </w:rPr>
        <w:t>）</w:t>
      </w:r>
      <w:r>
        <w:rPr>
          <w:rFonts w:hint="eastAsia"/>
          <w:b w:val="0"/>
          <w:sz w:val="21"/>
          <w:szCs w:val="21"/>
        </w:rPr>
        <w:t>run</w:t>
      </w:r>
      <w:r>
        <w:rPr>
          <w:rFonts w:hint="eastAsia"/>
          <w:b w:val="0"/>
          <w:sz w:val="21"/>
          <w:szCs w:val="21"/>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lastRenderedPageBreak/>
              <w:t>方法原型</w:t>
            </w:r>
          </w:p>
        </w:tc>
        <w:tc>
          <w:tcPr>
            <w:tcW w:w="6946" w:type="dxa"/>
          </w:tcPr>
          <w:p w:rsidR="00A40BC8" w:rsidRDefault="00A40BC8" w:rsidP="001D1AF8">
            <w:pPr>
              <w:rPr>
                <w:rFonts w:ascii="Courier New" w:hAnsi="Courier New" w:cs="Courier New"/>
                <w:szCs w:val="21"/>
              </w:rPr>
            </w:pPr>
            <w:proofErr w:type="spellStart"/>
            <w:proofErr w:type="gramStart"/>
            <w:r>
              <w:rPr>
                <w:rFonts w:ascii="Courier New" w:hAnsi="Courier New" w:cs="Courier New"/>
                <w:szCs w:val="21"/>
              </w:rPr>
              <w:t>P</w:t>
            </w:r>
            <w:r>
              <w:rPr>
                <w:rFonts w:ascii="Courier New" w:hAnsi="Courier New" w:cs="Courier New" w:hint="eastAsia"/>
                <w:szCs w:val="21"/>
              </w:rPr>
              <w:t>rivate:void</w:t>
            </w:r>
            <w:proofErr w:type="spellEnd"/>
            <w:proofErr w:type="gramEnd"/>
            <w:r>
              <w:rPr>
                <w:rFonts w:ascii="Courier New" w:hAnsi="Courier New" w:cs="Courier New" w:hint="eastAsia"/>
                <w:szCs w:val="21"/>
              </w:rPr>
              <w:t xml:space="preserve"> run(void)</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r>
              <w:rPr>
                <w:rFonts w:hint="eastAsia"/>
                <w:szCs w:val="21"/>
              </w:rPr>
              <w:t>从日志队列中取出数据，交给</w:t>
            </w:r>
            <w:r>
              <w:rPr>
                <w:rFonts w:hint="eastAsia"/>
                <w:szCs w:val="21"/>
              </w:rPr>
              <w:t>DAO</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void</w:t>
            </w:r>
          </w:p>
        </w:tc>
      </w:tr>
    </w:tbl>
    <w:p w:rsidR="00A40BC8" w:rsidRDefault="00A40BC8" w:rsidP="00A40BC8">
      <w:r>
        <w:rPr>
          <w:rFonts w:hint="eastAsia"/>
        </w:rPr>
        <w:t>~</w:t>
      </w:r>
      <w:proofErr w:type="spellStart"/>
      <w:r>
        <w:rPr>
          <w:rFonts w:hint="eastAsia"/>
        </w:rPr>
        <w:t>StoreThread</w:t>
      </w:r>
      <w:proofErr w:type="spellEnd"/>
      <w:r>
        <w:rPr>
          <w:rFonts w:hint="eastAsia"/>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无</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无</w:t>
            </w:r>
          </w:p>
        </w:tc>
      </w:tr>
    </w:tbl>
    <w:p w:rsidR="00A40BC8" w:rsidRDefault="00A40BC8" w:rsidP="00A40BC8"/>
    <w:p w:rsidR="00A40BC8" w:rsidRDefault="00A40BC8" w:rsidP="00A40BC8">
      <w:pPr>
        <w:pStyle w:val="ad"/>
        <w:numPr>
          <w:ilvl w:val="1"/>
          <w:numId w:val="2"/>
        </w:numPr>
      </w:pPr>
      <w:proofErr w:type="spellStart"/>
      <w:r>
        <w:rPr>
          <w:rFonts w:hint="eastAsia"/>
        </w:rPr>
        <w:t>LogDao</w:t>
      </w:r>
      <w:proofErr w:type="spellEnd"/>
      <w:r>
        <w:rPr>
          <w:rFonts w:hint="eastAsia"/>
        </w:rPr>
        <w:t>类</w:t>
      </w:r>
    </w:p>
    <w:p w:rsidR="00A40BC8" w:rsidRDefault="00A40BC8" w:rsidP="00A40BC8">
      <w:pPr>
        <w:pStyle w:val="a0"/>
      </w:pPr>
      <w:proofErr w:type="spellStart"/>
      <w:r>
        <w:rPr>
          <w:rFonts w:hint="eastAsia"/>
        </w:rPr>
        <w:t>LogDao</w:t>
      </w:r>
      <w:proofErr w:type="spellEnd"/>
      <w:r>
        <w:rPr>
          <w:rFonts w:hint="eastAsia"/>
        </w:rPr>
        <w:t>类方法说明</w:t>
      </w:r>
    </w:p>
    <w:p w:rsidR="00A40BC8" w:rsidRDefault="00A40BC8" w:rsidP="00A40BC8">
      <w:r>
        <w:rPr>
          <w:rFonts w:hint="eastAsia"/>
        </w:rPr>
        <w:t>1</w:t>
      </w:r>
      <w:r>
        <w:rPr>
          <w:rFonts w:hint="eastAsia"/>
        </w:rPr>
        <w:t>）</w:t>
      </w:r>
      <w:r>
        <w:rPr>
          <w:rFonts w:hint="eastAsia"/>
        </w:rPr>
        <w:t>insert</w:t>
      </w:r>
      <w:r>
        <w:rPr>
          <w:rFonts w:hint="eastAsia"/>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ublic</w:t>
            </w:r>
            <w:r>
              <w:rPr>
                <w:rFonts w:ascii="Courier New" w:hAnsi="Courier New" w:cs="Courier New" w:hint="eastAsia"/>
                <w:szCs w:val="21"/>
              </w:rPr>
              <w:t>：</w:t>
            </w:r>
            <w:r>
              <w:rPr>
                <w:rFonts w:ascii="Courier New" w:hAnsi="Courier New" w:cs="Courier New" w:hint="eastAsia"/>
                <w:szCs w:val="21"/>
              </w:rPr>
              <w:t xml:space="preserve">virtual void </w:t>
            </w:r>
            <w:proofErr w:type="gramStart"/>
            <w:r>
              <w:rPr>
                <w:rFonts w:ascii="Courier New" w:hAnsi="Courier New" w:cs="Courier New" w:hint="eastAsia"/>
                <w:szCs w:val="21"/>
              </w:rPr>
              <w:t>insert(</w:t>
            </w:r>
            <w:proofErr w:type="spellStart"/>
            <w:proofErr w:type="gramEnd"/>
            <w:r>
              <w:rPr>
                <w:rFonts w:ascii="Courier New" w:hAnsi="Courier New" w:cs="Courier New" w:hint="eastAsia"/>
                <w:szCs w:val="21"/>
              </w:rPr>
              <w:t>MLogRec</w:t>
            </w:r>
            <w:proofErr w:type="spellEnd"/>
            <w:r>
              <w:rPr>
                <w:rFonts w:ascii="Courier New" w:hAnsi="Courier New" w:cs="Courier New" w:hint="eastAsia"/>
                <w:szCs w:val="21"/>
              </w:rPr>
              <w:t xml:space="preserve"> const&amp; log)</w:t>
            </w:r>
          </w:p>
          <w:p w:rsidR="00A40BC8" w:rsidRDefault="00A40BC8" w:rsidP="001D1AF8">
            <w:pPr>
              <w:rPr>
                <w:rFonts w:ascii="Courier New" w:hAnsi="Courier New" w:cs="Courier New"/>
                <w:szCs w:val="21"/>
              </w:rPr>
            </w:pPr>
            <w:r>
              <w:rPr>
                <w:rFonts w:ascii="Courier New" w:hAnsi="Courier New" w:cs="Courier New" w:hint="eastAsia"/>
                <w:szCs w:val="21"/>
              </w:rPr>
              <w:t>=0;</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r>
              <w:rPr>
                <w:rFonts w:hint="eastAsia"/>
                <w:szCs w:val="21"/>
              </w:rPr>
              <w:t>为插入数据提供统一，抽象的接口</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匹配好的日志记录</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void</w:t>
            </w:r>
          </w:p>
        </w:tc>
      </w:tr>
    </w:tbl>
    <w:p w:rsidR="00A40BC8" w:rsidRDefault="00A40BC8" w:rsidP="00A40BC8">
      <w:pPr>
        <w:pStyle w:val="ad"/>
        <w:numPr>
          <w:ilvl w:val="1"/>
          <w:numId w:val="2"/>
        </w:numPr>
      </w:pPr>
      <w:proofErr w:type="spellStart"/>
      <w:r>
        <w:rPr>
          <w:rFonts w:hint="eastAsia"/>
        </w:rPr>
        <w:t>OracleDao</w:t>
      </w:r>
      <w:proofErr w:type="spellEnd"/>
      <w:r>
        <w:rPr>
          <w:rFonts w:hint="eastAsia"/>
        </w:rPr>
        <w:t>类</w:t>
      </w:r>
    </w:p>
    <w:p w:rsidR="00A40BC8" w:rsidRDefault="00A40BC8" w:rsidP="00A40BC8">
      <w:pPr>
        <w:pStyle w:val="a0"/>
      </w:pPr>
      <w:proofErr w:type="spellStart"/>
      <w:r>
        <w:rPr>
          <w:rFonts w:hint="eastAsia"/>
        </w:rPr>
        <w:t>OracleDao</w:t>
      </w:r>
      <w:proofErr w:type="spellEnd"/>
      <w:r>
        <w:rPr>
          <w:rFonts w:hint="eastAsia"/>
        </w:rPr>
        <w:t>类图</w:t>
      </w:r>
    </w:p>
    <w:p w:rsidR="00A40BC8" w:rsidRDefault="00A40BC8" w:rsidP="00A40BC8">
      <w:pPr>
        <w:pStyle w:val="a0"/>
      </w:pPr>
      <w:proofErr w:type="spellStart"/>
      <w:r>
        <w:rPr>
          <w:rFonts w:hint="eastAsia"/>
        </w:rPr>
        <w:t>OracleDao</w:t>
      </w:r>
      <w:proofErr w:type="spellEnd"/>
      <w:r>
        <w:rPr>
          <w:rFonts w:hint="eastAsia"/>
        </w:rPr>
        <w:t>成员说明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5437"/>
      </w:tblGrid>
      <w:tr w:rsidR="00A40BC8" w:rsidTr="001D1AF8">
        <w:tc>
          <w:tcPr>
            <w:tcW w:w="3085" w:type="dxa"/>
          </w:tcPr>
          <w:p w:rsidR="00A40BC8" w:rsidRDefault="00A40BC8" w:rsidP="001D1AF8">
            <w:pPr>
              <w:jc w:val="center"/>
              <w:rPr>
                <w:b/>
              </w:rPr>
            </w:pPr>
            <w:r>
              <w:rPr>
                <w:rFonts w:hint="eastAsia"/>
                <w:b/>
              </w:rPr>
              <w:t>成员变量定义</w:t>
            </w:r>
          </w:p>
        </w:tc>
        <w:tc>
          <w:tcPr>
            <w:tcW w:w="5437" w:type="dxa"/>
          </w:tcPr>
          <w:p w:rsidR="00A40BC8" w:rsidRDefault="00A40BC8" w:rsidP="001D1AF8">
            <w:pPr>
              <w:jc w:val="center"/>
              <w:rPr>
                <w:b/>
              </w:rPr>
            </w:pPr>
            <w:r>
              <w:rPr>
                <w:rFonts w:hint="eastAsia"/>
                <w:b/>
              </w:rPr>
              <w:t>成员变量说明</w:t>
            </w:r>
          </w:p>
        </w:tc>
      </w:tr>
      <w:tr w:rsidR="00A40BC8" w:rsidTr="001D1AF8">
        <w:tc>
          <w:tcPr>
            <w:tcW w:w="3085" w:type="dxa"/>
          </w:tcPr>
          <w:p w:rsidR="00A40BC8" w:rsidRDefault="00A40BC8" w:rsidP="001D1AF8"/>
        </w:tc>
        <w:tc>
          <w:tcPr>
            <w:tcW w:w="5437" w:type="dxa"/>
          </w:tcPr>
          <w:p w:rsidR="00A40BC8" w:rsidRDefault="00A40BC8" w:rsidP="001D1AF8"/>
        </w:tc>
      </w:tr>
      <w:tr w:rsidR="00A40BC8" w:rsidTr="001D1AF8">
        <w:tc>
          <w:tcPr>
            <w:tcW w:w="3085" w:type="dxa"/>
          </w:tcPr>
          <w:p w:rsidR="00A40BC8" w:rsidRDefault="00A40BC8" w:rsidP="001D1AF8">
            <w:r>
              <w:rPr>
                <w:rFonts w:hint="eastAsia"/>
              </w:rPr>
              <w:lastRenderedPageBreak/>
              <w:t xml:space="preserve"> </w:t>
            </w:r>
          </w:p>
        </w:tc>
        <w:tc>
          <w:tcPr>
            <w:tcW w:w="5437" w:type="dxa"/>
          </w:tcPr>
          <w:p w:rsidR="00A40BC8" w:rsidRDefault="00A40BC8" w:rsidP="001D1AF8"/>
        </w:tc>
      </w:tr>
    </w:tbl>
    <w:p w:rsidR="00A40BC8" w:rsidRDefault="00A40BC8" w:rsidP="00A40BC8">
      <w:pPr>
        <w:pStyle w:val="a0"/>
      </w:pPr>
      <w:proofErr w:type="spellStart"/>
      <w:r>
        <w:rPr>
          <w:rFonts w:hint="eastAsia"/>
        </w:rPr>
        <w:t>OracleDao</w:t>
      </w:r>
      <w:proofErr w:type="spellEnd"/>
      <w:r>
        <w:rPr>
          <w:rFonts w:hint="eastAsia"/>
        </w:rPr>
        <w:t>方法说明</w:t>
      </w:r>
    </w:p>
    <w:p w:rsidR="00A40BC8" w:rsidRDefault="00A40BC8" w:rsidP="00A40BC8">
      <w:pPr>
        <w:pStyle w:val="a2"/>
        <w:widowControl/>
        <w:numPr>
          <w:ilvl w:val="0"/>
          <w:numId w:val="0"/>
        </w:numPr>
        <w:spacing w:before="120" w:line="300" w:lineRule="auto"/>
        <w:ind w:left="567" w:hanging="567"/>
        <w:jc w:val="left"/>
        <w:rPr>
          <w:b w:val="0"/>
          <w:sz w:val="21"/>
          <w:szCs w:val="21"/>
        </w:rPr>
      </w:pPr>
      <w:r>
        <w:rPr>
          <w:rFonts w:hint="eastAsia"/>
          <w:b w:val="0"/>
          <w:sz w:val="21"/>
          <w:szCs w:val="21"/>
        </w:rPr>
        <w:t>1</w:t>
      </w:r>
      <w:r>
        <w:rPr>
          <w:rFonts w:hint="eastAsia"/>
          <w:b w:val="0"/>
          <w:sz w:val="21"/>
          <w:szCs w:val="21"/>
        </w:rPr>
        <w:t>）</w:t>
      </w:r>
      <w:r>
        <w:rPr>
          <w:rFonts w:hint="eastAsia"/>
          <w:b w:val="0"/>
          <w:sz w:val="21"/>
          <w:szCs w:val="21"/>
        </w:rPr>
        <w:t>.</w:t>
      </w:r>
      <w:r w:rsidRPr="00DC3B8E">
        <w:rPr>
          <w:rFonts w:hint="eastAsia"/>
          <w:b w:val="0"/>
          <w:sz w:val="21"/>
          <w:szCs w:val="21"/>
        </w:rPr>
        <w:t>构造函数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6804"/>
      </w:tblGrid>
      <w:tr w:rsidR="00A40BC8" w:rsidRPr="00D44F6E" w:rsidTr="001D1AF8">
        <w:tc>
          <w:tcPr>
            <w:tcW w:w="1276" w:type="dxa"/>
          </w:tcPr>
          <w:p w:rsidR="00A40BC8" w:rsidRPr="00D44F6E" w:rsidRDefault="00A40BC8" w:rsidP="001D1AF8">
            <w:r w:rsidRPr="00D44F6E">
              <w:rPr>
                <w:rFonts w:hint="eastAsia"/>
              </w:rPr>
              <w:t>参数说明</w:t>
            </w:r>
          </w:p>
        </w:tc>
        <w:tc>
          <w:tcPr>
            <w:tcW w:w="6804" w:type="dxa"/>
          </w:tcPr>
          <w:p w:rsidR="00A40BC8" w:rsidRPr="00D44F6E" w:rsidRDefault="00A40BC8" w:rsidP="001D1AF8"/>
        </w:tc>
      </w:tr>
    </w:tbl>
    <w:p w:rsidR="00A40BC8" w:rsidRPr="0030543F" w:rsidRDefault="00A40BC8" w:rsidP="00A40BC8">
      <w:pPr>
        <w:pStyle w:val="a2"/>
        <w:widowControl/>
        <w:numPr>
          <w:ilvl w:val="0"/>
          <w:numId w:val="0"/>
        </w:numPr>
        <w:spacing w:before="120" w:line="300" w:lineRule="auto"/>
        <w:ind w:left="567" w:hanging="567"/>
        <w:jc w:val="left"/>
        <w:rPr>
          <w:b w:val="0"/>
          <w:sz w:val="21"/>
          <w:szCs w:val="21"/>
        </w:rPr>
      </w:pPr>
      <w:r>
        <w:rPr>
          <w:rFonts w:hint="eastAsia"/>
          <w:b w:val="0"/>
          <w:sz w:val="21"/>
          <w:szCs w:val="21"/>
        </w:rPr>
        <w:t>2</w:t>
      </w:r>
      <w:r>
        <w:rPr>
          <w:rFonts w:hint="eastAsia"/>
          <w:b w:val="0"/>
          <w:sz w:val="21"/>
          <w:szCs w:val="21"/>
        </w:rPr>
        <w:t>）</w:t>
      </w:r>
      <w:r>
        <w:rPr>
          <w:rFonts w:hint="eastAsia"/>
          <w:b w:val="0"/>
          <w:sz w:val="21"/>
          <w:szCs w:val="21"/>
        </w:rPr>
        <w:t>insert</w:t>
      </w:r>
      <w:r>
        <w:rPr>
          <w:rFonts w:hint="eastAsia"/>
          <w:b w:val="0"/>
          <w:sz w:val="21"/>
          <w:szCs w:val="21"/>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p>
        </w:tc>
      </w:tr>
    </w:tbl>
    <w:p w:rsidR="00A40BC8" w:rsidRDefault="00A40BC8" w:rsidP="00A40BC8">
      <w:pPr>
        <w:pStyle w:val="ad"/>
        <w:numPr>
          <w:ilvl w:val="1"/>
          <w:numId w:val="2"/>
        </w:numPr>
      </w:pPr>
      <w:proofErr w:type="spellStart"/>
      <w:r>
        <w:rPr>
          <w:rFonts w:hint="eastAsia"/>
        </w:rPr>
        <w:t>LogQueue</w:t>
      </w:r>
      <w:proofErr w:type="spellEnd"/>
      <w:r>
        <w:rPr>
          <w:rFonts w:hint="eastAsia"/>
        </w:rPr>
        <w:t>类</w:t>
      </w:r>
    </w:p>
    <w:p w:rsidR="00A40BC8" w:rsidRDefault="00A40BC8" w:rsidP="00A40BC8">
      <w:pPr>
        <w:pStyle w:val="a0"/>
      </w:pPr>
      <w:proofErr w:type="spellStart"/>
      <w:r>
        <w:rPr>
          <w:rFonts w:hint="eastAsia"/>
        </w:rPr>
        <w:t>LogQueue</w:t>
      </w:r>
      <w:proofErr w:type="spellEnd"/>
      <w:r>
        <w:rPr>
          <w:rFonts w:hint="eastAsia"/>
        </w:rPr>
        <w:t>类图</w:t>
      </w:r>
    </w:p>
    <w:p w:rsidR="00A40BC8" w:rsidRDefault="00A40BC8" w:rsidP="00A40BC8">
      <w:pPr>
        <w:pStyle w:val="a0"/>
      </w:pPr>
      <w:proofErr w:type="spellStart"/>
      <w:r>
        <w:rPr>
          <w:rFonts w:hint="eastAsia"/>
        </w:rPr>
        <w:t>LogQueue</w:t>
      </w:r>
      <w:proofErr w:type="spellEnd"/>
      <w:r>
        <w:rPr>
          <w:rFonts w:hint="eastAsia"/>
        </w:rPr>
        <w:t>成员说明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5437"/>
      </w:tblGrid>
      <w:tr w:rsidR="00A40BC8" w:rsidTr="001D1AF8">
        <w:tc>
          <w:tcPr>
            <w:tcW w:w="3085" w:type="dxa"/>
          </w:tcPr>
          <w:p w:rsidR="00A40BC8" w:rsidRDefault="00A40BC8" w:rsidP="001D1AF8">
            <w:pPr>
              <w:jc w:val="center"/>
              <w:rPr>
                <w:b/>
              </w:rPr>
            </w:pPr>
            <w:r>
              <w:rPr>
                <w:rFonts w:hint="eastAsia"/>
                <w:b/>
              </w:rPr>
              <w:t>成员变量定义</w:t>
            </w:r>
          </w:p>
        </w:tc>
        <w:tc>
          <w:tcPr>
            <w:tcW w:w="5437" w:type="dxa"/>
          </w:tcPr>
          <w:p w:rsidR="00A40BC8" w:rsidRDefault="00A40BC8" w:rsidP="001D1AF8">
            <w:pPr>
              <w:jc w:val="center"/>
              <w:rPr>
                <w:b/>
              </w:rPr>
            </w:pPr>
            <w:r>
              <w:rPr>
                <w:rFonts w:hint="eastAsia"/>
                <w:b/>
              </w:rPr>
              <w:t>成员变量说明</w:t>
            </w:r>
          </w:p>
        </w:tc>
      </w:tr>
      <w:tr w:rsidR="00A40BC8" w:rsidTr="001D1AF8">
        <w:tc>
          <w:tcPr>
            <w:tcW w:w="3085" w:type="dxa"/>
          </w:tcPr>
          <w:p w:rsidR="00A40BC8" w:rsidRDefault="00A40BC8" w:rsidP="001D1AF8">
            <w:r>
              <w:rPr>
                <w:rFonts w:hint="eastAsia"/>
              </w:rPr>
              <w:t>list&lt;</w:t>
            </w:r>
            <w:proofErr w:type="spellStart"/>
            <w:r>
              <w:rPr>
                <w:rFonts w:hint="eastAsia"/>
              </w:rPr>
              <w:t>MLogRec</w:t>
            </w:r>
            <w:proofErr w:type="spellEnd"/>
            <w:r>
              <w:rPr>
                <w:rFonts w:hint="eastAsia"/>
              </w:rPr>
              <w:t xml:space="preserve">&gt; </w:t>
            </w:r>
            <w:proofErr w:type="spellStart"/>
            <w:r>
              <w:rPr>
                <w:rFonts w:hint="eastAsia"/>
              </w:rPr>
              <w:t>m_logs</w:t>
            </w:r>
            <w:proofErr w:type="spellEnd"/>
          </w:p>
        </w:tc>
        <w:tc>
          <w:tcPr>
            <w:tcW w:w="5437" w:type="dxa"/>
          </w:tcPr>
          <w:p w:rsidR="00A40BC8" w:rsidRDefault="00A40BC8" w:rsidP="001D1AF8"/>
        </w:tc>
      </w:tr>
      <w:tr w:rsidR="00A40BC8" w:rsidTr="001D1AF8">
        <w:tc>
          <w:tcPr>
            <w:tcW w:w="3085" w:type="dxa"/>
          </w:tcPr>
          <w:p w:rsidR="00A40BC8" w:rsidRDefault="00A40BC8" w:rsidP="001D1AF8">
            <w:proofErr w:type="spellStart"/>
            <w:r>
              <w:rPr>
                <w:rFonts w:hint="eastAsia"/>
              </w:rPr>
              <w:t>p</w:t>
            </w:r>
            <w:r>
              <w:t>thread_</w:t>
            </w:r>
            <w:r>
              <w:rPr>
                <w:rFonts w:hint="eastAsia"/>
              </w:rPr>
              <w:t>mutex_t</w:t>
            </w:r>
            <w:proofErr w:type="spellEnd"/>
            <w:r>
              <w:rPr>
                <w:rFonts w:hint="eastAsia"/>
              </w:rPr>
              <w:t xml:space="preserve"> </w:t>
            </w:r>
            <w:proofErr w:type="spellStart"/>
            <w:r>
              <w:rPr>
                <w:rFonts w:hint="eastAsia"/>
              </w:rPr>
              <w:t>m_mtx</w:t>
            </w:r>
            <w:proofErr w:type="spellEnd"/>
            <w:r>
              <w:rPr>
                <w:rFonts w:hint="eastAsia"/>
              </w:rPr>
              <w:t>;</w:t>
            </w:r>
          </w:p>
        </w:tc>
        <w:tc>
          <w:tcPr>
            <w:tcW w:w="5437" w:type="dxa"/>
          </w:tcPr>
          <w:p w:rsidR="00A40BC8" w:rsidRDefault="00A40BC8" w:rsidP="001D1AF8"/>
        </w:tc>
      </w:tr>
      <w:tr w:rsidR="00A40BC8" w:rsidTr="001D1AF8">
        <w:tc>
          <w:tcPr>
            <w:tcW w:w="3085" w:type="dxa"/>
          </w:tcPr>
          <w:p w:rsidR="00A40BC8" w:rsidRDefault="00A40BC8" w:rsidP="001D1AF8">
            <w:proofErr w:type="spellStart"/>
            <w:r>
              <w:rPr>
                <w:rFonts w:hint="eastAsia"/>
              </w:rPr>
              <w:t>pthead_cond_t</w:t>
            </w:r>
            <w:proofErr w:type="spellEnd"/>
            <w:r>
              <w:rPr>
                <w:rFonts w:hint="eastAsia"/>
              </w:rPr>
              <w:t xml:space="preserve"> </w:t>
            </w:r>
            <w:proofErr w:type="spellStart"/>
            <w:r>
              <w:rPr>
                <w:rFonts w:hint="eastAsia"/>
              </w:rPr>
              <w:t>m_notFull</w:t>
            </w:r>
            <w:proofErr w:type="spellEnd"/>
            <w:r>
              <w:rPr>
                <w:rFonts w:hint="eastAsia"/>
              </w:rPr>
              <w:t>;</w:t>
            </w:r>
          </w:p>
        </w:tc>
        <w:tc>
          <w:tcPr>
            <w:tcW w:w="5437" w:type="dxa"/>
          </w:tcPr>
          <w:p w:rsidR="00A40BC8" w:rsidRDefault="00A40BC8" w:rsidP="001D1AF8"/>
        </w:tc>
      </w:tr>
      <w:tr w:rsidR="00A40BC8" w:rsidTr="001D1AF8">
        <w:tc>
          <w:tcPr>
            <w:tcW w:w="3085" w:type="dxa"/>
          </w:tcPr>
          <w:p w:rsidR="00A40BC8" w:rsidRDefault="00A40BC8" w:rsidP="001D1AF8">
            <w:proofErr w:type="spellStart"/>
            <w:r>
              <w:rPr>
                <w:rFonts w:hint="eastAsia"/>
              </w:rPr>
              <w:t>pthread_cond_t</w:t>
            </w:r>
            <w:proofErr w:type="spellEnd"/>
            <w:r>
              <w:rPr>
                <w:rFonts w:hint="eastAsia"/>
              </w:rPr>
              <w:t xml:space="preserve"> </w:t>
            </w:r>
            <w:proofErr w:type="spellStart"/>
            <w:r>
              <w:rPr>
                <w:rFonts w:hint="eastAsia"/>
              </w:rPr>
              <w:t>m_notEmpty</w:t>
            </w:r>
            <w:proofErr w:type="spellEnd"/>
            <w:r>
              <w:rPr>
                <w:rFonts w:hint="eastAsia"/>
              </w:rPr>
              <w:t>;</w:t>
            </w:r>
          </w:p>
        </w:tc>
        <w:tc>
          <w:tcPr>
            <w:tcW w:w="5437" w:type="dxa"/>
          </w:tcPr>
          <w:p w:rsidR="00A40BC8" w:rsidRDefault="00A40BC8" w:rsidP="001D1AF8"/>
        </w:tc>
      </w:tr>
    </w:tbl>
    <w:p w:rsidR="00A40BC8" w:rsidRDefault="00A40BC8" w:rsidP="00A40BC8">
      <w:pPr>
        <w:pStyle w:val="a0"/>
        <w:numPr>
          <w:ilvl w:val="0"/>
          <w:numId w:val="0"/>
        </w:numPr>
        <w:ind w:left="709" w:hanging="709"/>
      </w:pPr>
    </w:p>
    <w:p w:rsidR="00A40BC8" w:rsidRDefault="00A40BC8" w:rsidP="00A40BC8">
      <w:pPr>
        <w:pStyle w:val="a0"/>
      </w:pPr>
      <w:proofErr w:type="spellStart"/>
      <w:r>
        <w:rPr>
          <w:rFonts w:hint="eastAsia"/>
        </w:rPr>
        <w:t>LogQueue</w:t>
      </w:r>
      <w:proofErr w:type="spellEnd"/>
      <w:r>
        <w:rPr>
          <w:rFonts w:hint="eastAsia"/>
        </w:rPr>
        <w:t>方法说明</w:t>
      </w:r>
    </w:p>
    <w:p w:rsidR="00A40BC8" w:rsidRDefault="00A40BC8" w:rsidP="00A40BC8">
      <w:pPr>
        <w:pStyle w:val="a2"/>
        <w:widowControl/>
        <w:numPr>
          <w:ilvl w:val="0"/>
          <w:numId w:val="0"/>
        </w:numPr>
        <w:spacing w:before="120" w:line="300" w:lineRule="auto"/>
        <w:ind w:left="567" w:hanging="567"/>
        <w:jc w:val="left"/>
        <w:rPr>
          <w:b w:val="0"/>
          <w:sz w:val="21"/>
          <w:szCs w:val="21"/>
        </w:rPr>
      </w:pPr>
      <w:r>
        <w:rPr>
          <w:rFonts w:hint="eastAsia"/>
          <w:b w:val="0"/>
          <w:sz w:val="21"/>
          <w:szCs w:val="21"/>
        </w:rPr>
        <w:t>1</w:t>
      </w:r>
      <w:r>
        <w:rPr>
          <w:rFonts w:hint="eastAsia"/>
          <w:b w:val="0"/>
          <w:sz w:val="21"/>
          <w:szCs w:val="21"/>
        </w:rPr>
        <w:t>）</w:t>
      </w:r>
      <w:r>
        <w:rPr>
          <w:rFonts w:hint="eastAsia"/>
          <w:b w:val="0"/>
          <w:sz w:val="21"/>
          <w:szCs w:val="21"/>
        </w:rPr>
        <w:t>.</w:t>
      </w:r>
      <w:r w:rsidRPr="00DC3B8E">
        <w:rPr>
          <w:rFonts w:hint="eastAsia"/>
          <w:b w:val="0"/>
          <w:sz w:val="21"/>
          <w:szCs w:val="21"/>
        </w:rPr>
        <w:t>构造函数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6804"/>
      </w:tblGrid>
      <w:tr w:rsidR="00A40BC8" w:rsidRPr="00D44F6E" w:rsidTr="001D1AF8">
        <w:tc>
          <w:tcPr>
            <w:tcW w:w="1276" w:type="dxa"/>
          </w:tcPr>
          <w:p w:rsidR="00A40BC8" w:rsidRPr="00D44F6E" w:rsidRDefault="00A40BC8" w:rsidP="001D1AF8">
            <w:r w:rsidRPr="00D44F6E">
              <w:rPr>
                <w:rFonts w:hint="eastAsia"/>
              </w:rPr>
              <w:t>参数说明</w:t>
            </w:r>
          </w:p>
        </w:tc>
        <w:tc>
          <w:tcPr>
            <w:tcW w:w="6804" w:type="dxa"/>
          </w:tcPr>
          <w:p w:rsidR="00A40BC8" w:rsidRPr="00D44F6E" w:rsidRDefault="00A40BC8" w:rsidP="001D1AF8">
            <w:r>
              <w:rPr>
                <w:rFonts w:hint="eastAsia"/>
              </w:rPr>
              <w:t>无</w:t>
            </w:r>
          </w:p>
        </w:tc>
      </w:tr>
    </w:tbl>
    <w:p w:rsidR="00A40BC8" w:rsidRPr="0030543F" w:rsidRDefault="00A40BC8" w:rsidP="00A40BC8">
      <w:pPr>
        <w:pStyle w:val="a2"/>
        <w:widowControl/>
        <w:numPr>
          <w:ilvl w:val="0"/>
          <w:numId w:val="0"/>
        </w:numPr>
        <w:spacing w:before="120" w:line="300" w:lineRule="auto"/>
        <w:ind w:left="567" w:hanging="567"/>
        <w:jc w:val="left"/>
        <w:rPr>
          <w:b w:val="0"/>
          <w:sz w:val="21"/>
          <w:szCs w:val="21"/>
        </w:rPr>
      </w:pPr>
      <w:r>
        <w:rPr>
          <w:rFonts w:hint="eastAsia"/>
          <w:b w:val="0"/>
          <w:sz w:val="21"/>
          <w:szCs w:val="21"/>
        </w:rPr>
        <w:t>2</w:t>
      </w:r>
      <w:r>
        <w:rPr>
          <w:rFonts w:hint="eastAsia"/>
          <w:b w:val="0"/>
          <w:sz w:val="21"/>
          <w:szCs w:val="21"/>
        </w:rPr>
        <w:t>）</w:t>
      </w:r>
      <w:r>
        <w:rPr>
          <w:rFonts w:hint="eastAsia"/>
          <w:b w:val="0"/>
          <w:sz w:val="21"/>
          <w:szCs w:val="21"/>
        </w:rPr>
        <w:t xml:space="preserve">operator&lt;&lt; </w:t>
      </w:r>
      <w:r>
        <w:rPr>
          <w:rFonts w:hint="eastAsia"/>
          <w:b w:val="0"/>
          <w:sz w:val="21"/>
          <w:szCs w:val="21"/>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lastRenderedPageBreak/>
              <w:t>方法原型</w:t>
            </w:r>
          </w:p>
        </w:tc>
        <w:tc>
          <w:tcPr>
            <w:tcW w:w="6946" w:type="dxa"/>
          </w:tcPr>
          <w:p w:rsidR="00A40BC8" w:rsidRDefault="00A40BC8" w:rsidP="001D1AF8">
            <w:pPr>
              <w:rPr>
                <w:rFonts w:ascii="Courier New" w:hAnsi="Courier New" w:cs="Courier New"/>
                <w:szCs w:val="21"/>
              </w:rPr>
            </w:pPr>
            <w:r>
              <w:rPr>
                <w:rFonts w:ascii="Courier New" w:hAnsi="Courier New" w:cs="Courier New" w:hint="eastAsia"/>
                <w:szCs w:val="21"/>
              </w:rPr>
              <w:t xml:space="preserve">public </w:t>
            </w:r>
            <w:proofErr w:type="spellStart"/>
            <w:r>
              <w:rPr>
                <w:rFonts w:ascii="Courier New" w:hAnsi="Courier New" w:cs="Courier New" w:hint="eastAsia"/>
                <w:szCs w:val="21"/>
              </w:rPr>
              <w:t>LogQueue</w:t>
            </w:r>
            <w:proofErr w:type="spellEnd"/>
            <w:r>
              <w:rPr>
                <w:rFonts w:ascii="Courier New" w:hAnsi="Courier New" w:cs="Courier New" w:hint="eastAsia"/>
                <w:szCs w:val="21"/>
              </w:rPr>
              <w:t>&amp; operator&lt;</w:t>
            </w:r>
            <w:proofErr w:type="gramStart"/>
            <w:r>
              <w:rPr>
                <w:rFonts w:ascii="Courier New" w:hAnsi="Courier New" w:cs="Courier New" w:hint="eastAsia"/>
                <w:szCs w:val="21"/>
              </w:rPr>
              <w:t>&lt;(</w:t>
            </w:r>
            <w:proofErr w:type="spellStart"/>
            <w:proofErr w:type="gramEnd"/>
            <w:r>
              <w:rPr>
                <w:rFonts w:ascii="Courier New" w:hAnsi="Courier New" w:cs="Courier New" w:hint="eastAsia"/>
                <w:szCs w:val="21"/>
              </w:rPr>
              <w:t>MLogRec</w:t>
            </w:r>
            <w:proofErr w:type="spellEnd"/>
            <w:r>
              <w:rPr>
                <w:rFonts w:ascii="Courier New" w:hAnsi="Courier New" w:cs="Courier New" w:hint="eastAsia"/>
                <w:szCs w:val="21"/>
              </w:rPr>
              <w:t xml:space="preserve"> const&amp; log);</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p>
        </w:tc>
      </w:tr>
    </w:tbl>
    <w:p w:rsidR="00A40BC8" w:rsidRPr="0030543F" w:rsidRDefault="00A40BC8" w:rsidP="00A40BC8">
      <w:pPr>
        <w:pStyle w:val="a2"/>
        <w:widowControl/>
        <w:numPr>
          <w:ilvl w:val="0"/>
          <w:numId w:val="0"/>
        </w:numPr>
        <w:spacing w:before="120" w:line="300" w:lineRule="auto"/>
        <w:ind w:left="567" w:hanging="567"/>
        <w:jc w:val="left"/>
        <w:rPr>
          <w:b w:val="0"/>
          <w:sz w:val="21"/>
          <w:szCs w:val="21"/>
        </w:rPr>
      </w:pPr>
      <w:r>
        <w:rPr>
          <w:rFonts w:hint="eastAsia"/>
          <w:b w:val="0"/>
          <w:sz w:val="21"/>
          <w:szCs w:val="21"/>
        </w:rPr>
        <w:t>3</w:t>
      </w:r>
      <w:r>
        <w:rPr>
          <w:rFonts w:hint="eastAsia"/>
          <w:b w:val="0"/>
          <w:sz w:val="21"/>
          <w:szCs w:val="21"/>
        </w:rPr>
        <w:t>）</w:t>
      </w:r>
      <w:r>
        <w:rPr>
          <w:rFonts w:hint="eastAsia"/>
          <w:b w:val="0"/>
          <w:sz w:val="21"/>
          <w:szCs w:val="21"/>
        </w:rPr>
        <w:t xml:space="preserve">operator&gt;&gt; </w:t>
      </w:r>
      <w:r>
        <w:rPr>
          <w:rFonts w:hint="eastAsia"/>
          <w:b w:val="0"/>
          <w:sz w:val="21"/>
          <w:szCs w:val="21"/>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A40BC8" w:rsidTr="001D1AF8">
        <w:tc>
          <w:tcPr>
            <w:tcW w:w="1134" w:type="dxa"/>
          </w:tcPr>
          <w:p w:rsidR="00A40BC8" w:rsidRDefault="00A40BC8" w:rsidP="001D1AF8">
            <w:pPr>
              <w:rPr>
                <w:szCs w:val="21"/>
              </w:rPr>
            </w:pPr>
            <w:r>
              <w:rPr>
                <w:rFonts w:hint="eastAsia"/>
                <w:szCs w:val="21"/>
              </w:rPr>
              <w:t>方法原型</w:t>
            </w:r>
          </w:p>
        </w:tc>
        <w:tc>
          <w:tcPr>
            <w:tcW w:w="6946" w:type="dxa"/>
          </w:tcPr>
          <w:p w:rsidR="00A40BC8" w:rsidRDefault="00A40BC8" w:rsidP="001D1AF8">
            <w:pPr>
              <w:rPr>
                <w:rFonts w:ascii="Courier New" w:hAnsi="Courier New" w:cs="Courier New"/>
                <w:szCs w:val="21"/>
              </w:rPr>
            </w:pPr>
            <w:r>
              <w:rPr>
                <w:rFonts w:ascii="Courier New" w:hAnsi="Courier New" w:cs="Courier New" w:hint="eastAsia"/>
                <w:szCs w:val="21"/>
              </w:rPr>
              <w:t xml:space="preserve">public </w:t>
            </w:r>
            <w:proofErr w:type="spellStart"/>
            <w:r>
              <w:rPr>
                <w:rFonts w:ascii="Courier New" w:hAnsi="Courier New" w:cs="Courier New" w:hint="eastAsia"/>
                <w:szCs w:val="21"/>
              </w:rPr>
              <w:t>LogQueue</w:t>
            </w:r>
            <w:proofErr w:type="spellEnd"/>
            <w:r>
              <w:rPr>
                <w:rFonts w:ascii="Courier New" w:hAnsi="Courier New" w:cs="Courier New" w:hint="eastAsia"/>
                <w:szCs w:val="21"/>
              </w:rPr>
              <w:t>&amp; operator&gt;</w:t>
            </w:r>
            <w:proofErr w:type="gramStart"/>
            <w:r>
              <w:rPr>
                <w:rFonts w:ascii="Courier New" w:hAnsi="Courier New" w:cs="Courier New" w:hint="eastAsia"/>
                <w:szCs w:val="21"/>
              </w:rPr>
              <w:t>&gt;(</w:t>
            </w:r>
            <w:proofErr w:type="spellStart"/>
            <w:proofErr w:type="gramEnd"/>
            <w:r>
              <w:rPr>
                <w:rFonts w:ascii="Courier New" w:hAnsi="Courier New" w:cs="Courier New" w:hint="eastAsia"/>
                <w:szCs w:val="21"/>
              </w:rPr>
              <w:t>MLogRec</w:t>
            </w:r>
            <w:proofErr w:type="spellEnd"/>
            <w:r>
              <w:rPr>
                <w:rFonts w:ascii="Courier New" w:hAnsi="Courier New" w:cs="Courier New" w:hint="eastAsia"/>
                <w:szCs w:val="21"/>
              </w:rPr>
              <w:t>&amp; log);</w:t>
            </w:r>
          </w:p>
        </w:tc>
      </w:tr>
      <w:tr w:rsidR="00A40BC8" w:rsidTr="001D1AF8">
        <w:tc>
          <w:tcPr>
            <w:tcW w:w="1134" w:type="dxa"/>
          </w:tcPr>
          <w:p w:rsidR="00A40BC8" w:rsidRDefault="00A40BC8" w:rsidP="001D1AF8">
            <w:pPr>
              <w:rPr>
                <w:szCs w:val="21"/>
              </w:rPr>
            </w:pPr>
            <w:r>
              <w:rPr>
                <w:rFonts w:hint="eastAsia"/>
                <w:szCs w:val="21"/>
              </w:rPr>
              <w:t>方法功能</w:t>
            </w:r>
          </w:p>
        </w:tc>
        <w:tc>
          <w:tcPr>
            <w:tcW w:w="6946" w:type="dxa"/>
          </w:tcPr>
          <w:p w:rsidR="00A40BC8" w:rsidRDefault="00A40BC8" w:rsidP="001D1AF8">
            <w:pPr>
              <w:rPr>
                <w:szCs w:val="21"/>
              </w:rPr>
            </w:pPr>
            <w:r>
              <w:rPr>
                <w:rFonts w:hint="eastAsia"/>
                <w:szCs w:val="21"/>
              </w:rPr>
              <w:t>从日志队列中取出一条记录</w:t>
            </w:r>
          </w:p>
        </w:tc>
      </w:tr>
      <w:tr w:rsidR="00A40BC8" w:rsidTr="001D1AF8">
        <w:tc>
          <w:tcPr>
            <w:tcW w:w="1134" w:type="dxa"/>
          </w:tcPr>
          <w:p w:rsidR="00A40BC8" w:rsidRDefault="00A40BC8" w:rsidP="001D1AF8">
            <w:pPr>
              <w:rPr>
                <w:szCs w:val="21"/>
              </w:rPr>
            </w:pPr>
            <w:r>
              <w:rPr>
                <w:rFonts w:hint="eastAsia"/>
                <w:szCs w:val="21"/>
              </w:rPr>
              <w:t>参数说明</w:t>
            </w:r>
          </w:p>
        </w:tc>
        <w:tc>
          <w:tcPr>
            <w:tcW w:w="6946" w:type="dxa"/>
          </w:tcPr>
          <w:p w:rsidR="00A40BC8" w:rsidRDefault="00A40BC8" w:rsidP="001D1AF8">
            <w:pPr>
              <w:rPr>
                <w:szCs w:val="21"/>
              </w:rPr>
            </w:pPr>
            <w:r>
              <w:rPr>
                <w:rFonts w:hint="eastAsia"/>
                <w:szCs w:val="21"/>
              </w:rPr>
              <w:t>匹配日志记录</w:t>
            </w:r>
          </w:p>
        </w:tc>
      </w:tr>
      <w:tr w:rsidR="00A40BC8" w:rsidTr="001D1AF8">
        <w:tc>
          <w:tcPr>
            <w:tcW w:w="1134" w:type="dxa"/>
          </w:tcPr>
          <w:p w:rsidR="00A40BC8" w:rsidRDefault="00A40BC8" w:rsidP="001D1AF8">
            <w:pPr>
              <w:rPr>
                <w:szCs w:val="21"/>
              </w:rPr>
            </w:pPr>
            <w:r>
              <w:rPr>
                <w:rFonts w:hint="eastAsia"/>
                <w:szCs w:val="21"/>
              </w:rPr>
              <w:t>返回类型</w:t>
            </w:r>
          </w:p>
        </w:tc>
        <w:tc>
          <w:tcPr>
            <w:tcW w:w="6946" w:type="dxa"/>
          </w:tcPr>
          <w:p w:rsidR="00A40BC8" w:rsidRDefault="00A40BC8" w:rsidP="001D1AF8">
            <w:pPr>
              <w:rPr>
                <w:szCs w:val="21"/>
              </w:rPr>
            </w:pPr>
            <w:r>
              <w:rPr>
                <w:rFonts w:hint="eastAsia"/>
                <w:szCs w:val="21"/>
              </w:rPr>
              <w:t>日志队列的引用</w:t>
            </w:r>
          </w:p>
        </w:tc>
      </w:tr>
    </w:tbl>
    <w:p w:rsidR="00A40BC8" w:rsidRDefault="00B45E92" w:rsidP="00A40BC8">
      <w:pPr>
        <w:pStyle w:val="a0"/>
        <w:numPr>
          <w:ilvl w:val="0"/>
          <w:numId w:val="0"/>
        </w:numPr>
        <w:ind w:left="709" w:hanging="709"/>
      </w:pPr>
      <w:r>
        <w:rPr>
          <w:rFonts w:hint="eastAsia"/>
        </w:rPr>
        <w:t>5</w:t>
      </w:r>
      <w:r>
        <w:t xml:space="preserve">.16 </w:t>
      </w:r>
      <w:proofErr w:type="spellStart"/>
      <w:r>
        <w:t>E</w:t>
      </w:r>
      <w:r>
        <w:rPr>
          <w:rFonts w:hint="eastAsia"/>
        </w:rPr>
        <w:t>rroe</w:t>
      </w:r>
      <w:r>
        <w:t>I</w:t>
      </w:r>
      <w:r>
        <w:rPr>
          <w:rFonts w:hint="eastAsia"/>
        </w:rPr>
        <w:t>nfo</w:t>
      </w:r>
      <w:proofErr w:type="spellEnd"/>
      <w:r>
        <w:rPr>
          <w:rFonts w:hint="eastAsia"/>
        </w:rPr>
        <w:t>类</w:t>
      </w:r>
    </w:p>
    <w:p w:rsidR="00B45E92" w:rsidRDefault="00B45E92" w:rsidP="00B45E92">
      <w:pPr>
        <w:pStyle w:val="a0"/>
        <w:numPr>
          <w:ilvl w:val="0"/>
          <w:numId w:val="0"/>
        </w:numPr>
        <w:ind w:left="709" w:hanging="709"/>
      </w:pPr>
      <w:r>
        <w:rPr>
          <w:rFonts w:hint="eastAsia"/>
        </w:rPr>
        <w:t>5</w:t>
      </w:r>
      <w:r>
        <w:t>.16.1</w:t>
      </w:r>
      <w:r>
        <w:t xml:space="preserve"> </w:t>
      </w:r>
      <w:proofErr w:type="spellStart"/>
      <w:r>
        <w:t>E</w:t>
      </w:r>
      <w:r>
        <w:rPr>
          <w:rFonts w:hint="eastAsia"/>
        </w:rPr>
        <w:t>rroe</w:t>
      </w:r>
      <w:r>
        <w:t>I</w:t>
      </w:r>
      <w:r>
        <w:rPr>
          <w:rFonts w:hint="eastAsia"/>
        </w:rPr>
        <w:t>nfo</w:t>
      </w:r>
      <w:proofErr w:type="spellEnd"/>
      <w:r>
        <w:rPr>
          <w:rFonts w:hint="eastAsia"/>
        </w:rPr>
        <w:t>类</w:t>
      </w:r>
      <w:r>
        <w:rPr>
          <w:rFonts w:hint="eastAsia"/>
        </w:rPr>
        <w:t>图</w:t>
      </w:r>
    </w:p>
    <w:p w:rsidR="00A40BC8" w:rsidRDefault="00B45E92" w:rsidP="00B45E92">
      <w:pPr>
        <w:pStyle w:val="a0"/>
        <w:numPr>
          <w:ilvl w:val="0"/>
          <w:numId w:val="0"/>
        </w:numPr>
        <w:ind w:left="709" w:hanging="709"/>
      </w:pPr>
      <w:r>
        <w:rPr>
          <w:rFonts w:hint="eastAsia"/>
        </w:rPr>
        <w:t>5</w:t>
      </w:r>
      <w:r>
        <w:t>.16.2</w:t>
      </w:r>
      <w:r>
        <w:t>E</w:t>
      </w:r>
      <w:r>
        <w:rPr>
          <w:rFonts w:hint="eastAsia"/>
        </w:rPr>
        <w:t>rroe</w:t>
      </w:r>
      <w:r>
        <w:t>I</w:t>
      </w:r>
      <w:r>
        <w:rPr>
          <w:rFonts w:hint="eastAsia"/>
        </w:rPr>
        <w:t>nfo</w:t>
      </w:r>
      <w:r>
        <w:rPr>
          <w:rFonts w:hint="eastAsia"/>
        </w:rPr>
        <w:t>类</w:t>
      </w:r>
      <w:r>
        <w:rPr>
          <w:rFonts w:hint="eastAsia"/>
        </w:rPr>
        <w:t>成员说明</w:t>
      </w:r>
      <w:r>
        <w:rPr>
          <w:rFonts w:hint="eastAsia"/>
        </w:rPr>
        <w:t>:</w:t>
      </w:r>
    </w:p>
    <w:p w:rsidR="00B45E92" w:rsidRDefault="00B45E92" w:rsidP="00B45E92">
      <w:pPr>
        <w:pStyle w:val="a0"/>
        <w:numPr>
          <w:ilvl w:val="0"/>
          <w:numId w:val="0"/>
        </w:numPr>
        <w:ind w:left="709" w:hanging="709"/>
        <w:rPr>
          <w:b w:val="0"/>
          <w:bCs/>
        </w:rPr>
      </w:pPr>
      <w:r w:rsidRPr="00B45E92">
        <w:rPr>
          <w:b w:val="0"/>
          <w:bCs/>
        </w:rPr>
        <w:t>同数据库</w:t>
      </w:r>
      <w:proofErr w:type="spellStart"/>
      <w:r w:rsidRPr="00B45E92">
        <w:rPr>
          <w:b w:val="0"/>
          <w:bCs/>
        </w:rPr>
        <w:t>error_info</w:t>
      </w:r>
      <w:proofErr w:type="spellEnd"/>
      <w:r>
        <w:rPr>
          <w:b w:val="0"/>
          <w:bCs/>
        </w:rPr>
        <w:t>表封装</w:t>
      </w:r>
    </w:p>
    <w:p w:rsidR="00B45E92" w:rsidRDefault="00B45E92" w:rsidP="00B45E92">
      <w:pPr>
        <w:pStyle w:val="a0"/>
        <w:numPr>
          <w:ilvl w:val="0"/>
          <w:numId w:val="0"/>
        </w:numPr>
        <w:ind w:left="709" w:hanging="709"/>
      </w:pPr>
      <w:r w:rsidRPr="00B45E92">
        <w:rPr>
          <w:rFonts w:hint="eastAsia"/>
        </w:rPr>
        <w:t>5</w:t>
      </w:r>
      <w:r w:rsidRPr="00B45E92">
        <w:t>.16.3</w:t>
      </w:r>
      <w:r>
        <w:t>E</w:t>
      </w:r>
      <w:r>
        <w:rPr>
          <w:rFonts w:hint="eastAsia"/>
        </w:rPr>
        <w:t>rroe</w:t>
      </w:r>
      <w:r>
        <w:t>I</w:t>
      </w:r>
      <w:r>
        <w:rPr>
          <w:rFonts w:hint="eastAsia"/>
        </w:rPr>
        <w:t>nfo</w:t>
      </w:r>
      <w:r>
        <w:rPr>
          <w:rFonts w:hint="eastAsia"/>
        </w:rPr>
        <w:t>类</w:t>
      </w:r>
      <w:r>
        <w:rPr>
          <w:rFonts w:hint="eastAsia"/>
        </w:rPr>
        <w:t>方法说明</w:t>
      </w:r>
    </w:p>
    <w:p w:rsidR="00B45E92" w:rsidRDefault="00B45E92" w:rsidP="00B45E92">
      <w:pPr>
        <w:pStyle w:val="a2"/>
        <w:widowControl/>
        <w:numPr>
          <w:ilvl w:val="0"/>
          <w:numId w:val="0"/>
        </w:numPr>
        <w:spacing w:before="120" w:line="300" w:lineRule="auto"/>
        <w:ind w:left="567" w:hanging="567"/>
        <w:jc w:val="left"/>
        <w:rPr>
          <w:b w:val="0"/>
          <w:sz w:val="21"/>
          <w:szCs w:val="21"/>
        </w:rPr>
      </w:pPr>
      <w:r>
        <w:rPr>
          <w:rFonts w:hint="eastAsia"/>
          <w:b w:val="0"/>
          <w:sz w:val="21"/>
          <w:szCs w:val="21"/>
        </w:rPr>
        <w:t>1</w:t>
      </w:r>
      <w:r>
        <w:rPr>
          <w:rFonts w:hint="eastAsia"/>
          <w:b w:val="0"/>
          <w:sz w:val="21"/>
          <w:szCs w:val="21"/>
        </w:rPr>
        <w:t>）</w:t>
      </w:r>
      <w:r>
        <w:rPr>
          <w:rFonts w:hint="eastAsia"/>
          <w:b w:val="0"/>
          <w:sz w:val="21"/>
          <w:szCs w:val="21"/>
        </w:rPr>
        <w:t>.</w:t>
      </w:r>
      <w:r w:rsidRPr="00DC3B8E">
        <w:rPr>
          <w:rFonts w:hint="eastAsia"/>
          <w:b w:val="0"/>
          <w:sz w:val="21"/>
          <w:szCs w:val="21"/>
        </w:rPr>
        <w:t>构造函数</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6804"/>
      </w:tblGrid>
      <w:tr w:rsidR="00B45E92" w:rsidRPr="00D44F6E" w:rsidTr="00B45E92">
        <w:tc>
          <w:tcPr>
            <w:tcW w:w="1276" w:type="dxa"/>
          </w:tcPr>
          <w:p w:rsidR="00B45E92" w:rsidRPr="00D44F6E" w:rsidRDefault="00B45E92" w:rsidP="00BA384F">
            <w:r w:rsidRPr="00D44F6E">
              <w:rPr>
                <w:rFonts w:hint="eastAsia"/>
              </w:rPr>
              <w:t>参数说明</w:t>
            </w:r>
          </w:p>
        </w:tc>
        <w:tc>
          <w:tcPr>
            <w:tcW w:w="6804" w:type="dxa"/>
          </w:tcPr>
          <w:p w:rsidR="00B45E92" w:rsidRPr="00D44F6E" w:rsidRDefault="00B45E92" w:rsidP="00BA384F">
            <w:r>
              <w:rPr>
                <w:rFonts w:hint="eastAsia"/>
              </w:rPr>
              <w:t>有</w:t>
            </w:r>
            <w:proofErr w:type="gramStart"/>
            <w:r>
              <w:rPr>
                <w:rFonts w:hint="eastAsia"/>
              </w:rPr>
              <w:t>参与无参构造</w:t>
            </w:r>
            <w:proofErr w:type="gramEnd"/>
            <w:r>
              <w:rPr>
                <w:rFonts w:hint="eastAsia"/>
              </w:rPr>
              <w:t>器封装在实体类中</w:t>
            </w:r>
          </w:p>
        </w:tc>
      </w:tr>
    </w:tbl>
    <w:p w:rsidR="00B45E92" w:rsidRPr="0030543F" w:rsidRDefault="00B45E92" w:rsidP="00B45E92">
      <w:pPr>
        <w:pStyle w:val="a2"/>
        <w:widowControl/>
        <w:numPr>
          <w:ilvl w:val="0"/>
          <w:numId w:val="0"/>
        </w:numPr>
        <w:spacing w:before="120" w:line="300" w:lineRule="auto"/>
        <w:ind w:left="567" w:hanging="567"/>
        <w:jc w:val="left"/>
        <w:rPr>
          <w:b w:val="0"/>
          <w:sz w:val="21"/>
          <w:szCs w:val="21"/>
        </w:rPr>
      </w:pPr>
      <w:r>
        <w:rPr>
          <w:rFonts w:hint="eastAsia"/>
          <w:b w:val="0"/>
          <w:sz w:val="21"/>
          <w:szCs w:val="21"/>
        </w:rPr>
        <w:t>2</w:t>
      </w:r>
      <w:r>
        <w:rPr>
          <w:rFonts w:hint="eastAsia"/>
          <w:b w:val="0"/>
          <w:sz w:val="21"/>
          <w:szCs w:val="21"/>
        </w:rPr>
        <w:t>）</w:t>
      </w:r>
      <w:r w:rsidRPr="00B45E92">
        <w:rPr>
          <w:b w:val="0"/>
          <w:sz w:val="21"/>
          <w:szCs w:val="21"/>
        </w:rPr>
        <w:t>count</w:t>
      </w:r>
      <w:r w:rsidRPr="00B45E92">
        <w:rPr>
          <w:rFonts w:hint="eastAsia"/>
          <w:b w:val="0"/>
          <w:sz w:val="21"/>
          <w:szCs w:val="21"/>
        </w:rPr>
        <w:t xml:space="preserve"> </w:t>
      </w:r>
      <w:r>
        <w:rPr>
          <w:rFonts w:hint="eastAsia"/>
          <w:b w:val="0"/>
          <w:sz w:val="21"/>
          <w:szCs w:val="21"/>
        </w:rPr>
        <w:t xml:space="preserve">&lt;&lt;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B45E92" w:rsidTr="00F176F0">
        <w:tc>
          <w:tcPr>
            <w:tcW w:w="1134" w:type="dxa"/>
          </w:tcPr>
          <w:p w:rsidR="00B45E92" w:rsidRDefault="00B45E92" w:rsidP="00BA384F">
            <w:pPr>
              <w:rPr>
                <w:szCs w:val="21"/>
              </w:rPr>
            </w:pPr>
            <w:r>
              <w:rPr>
                <w:rFonts w:hint="eastAsia"/>
                <w:szCs w:val="21"/>
              </w:rPr>
              <w:t>方法原型</w:t>
            </w:r>
          </w:p>
        </w:tc>
        <w:tc>
          <w:tcPr>
            <w:tcW w:w="6946" w:type="dxa"/>
          </w:tcPr>
          <w:p w:rsidR="00B45E92" w:rsidRDefault="00B45E92" w:rsidP="00BA384F">
            <w:pPr>
              <w:rPr>
                <w:rFonts w:ascii="Courier New" w:hAnsi="Courier New" w:cs="Courier New"/>
                <w:szCs w:val="21"/>
              </w:rPr>
            </w:pPr>
            <w:r w:rsidRPr="00B45E92">
              <w:rPr>
                <w:rFonts w:ascii="Courier New" w:hAnsi="Courier New" w:cs="Courier New"/>
                <w:szCs w:val="21"/>
              </w:rPr>
              <w:t xml:space="preserve">public </w:t>
            </w:r>
            <w:proofErr w:type="spellStart"/>
            <w:r w:rsidRPr="00B45E92">
              <w:rPr>
                <w:rFonts w:ascii="Courier New" w:hAnsi="Courier New" w:cs="Courier New"/>
                <w:szCs w:val="21"/>
              </w:rPr>
              <w:t>ResponseBean</w:t>
            </w:r>
            <w:proofErr w:type="spellEnd"/>
            <w:r w:rsidRPr="00B45E92">
              <w:rPr>
                <w:rFonts w:ascii="Courier New" w:hAnsi="Courier New" w:cs="Courier New"/>
                <w:szCs w:val="21"/>
              </w:rPr>
              <w:t xml:space="preserve"> </w:t>
            </w:r>
            <w:proofErr w:type="gramStart"/>
            <w:r w:rsidRPr="00B45E92">
              <w:rPr>
                <w:rFonts w:ascii="Courier New" w:hAnsi="Courier New" w:cs="Courier New"/>
                <w:szCs w:val="21"/>
              </w:rPr>
              <w:t>count(</w:t>
            </w:r>
            <w:proofErr w:type="gramEnd"/>
            <w:r w:rsidRPr="00B45E92">
              <w:rPr>
                <w:rFonts w:ascii="Courier New" w:hAnsi="Courier New" w:cs="Courier New"/>
                <w:szCs w:val="21"/>
              </w:rPr>
              <w:t>){</w:t>
            </w:r>
            <w:r>
              <w:rPr>
                <w:rFonts w:ascii="Courier New" w:hAnsi="Courier New" w:cs="Courier New"/>
                <w:szCs w:val="21"/>
              </w:rPr>
              <w:t>}</w:t>
            </w:r>
          </w:p>
        </w:tc>
      </w:tr>
      <w:tr w:rsidR="00B45E92" w:rsidTr="00F176F0">
        <w:tc>
          <w:tcPr>
            <w:tcW w:w="1134" w:type="dxa"/>
          </w:tcPr>
          <w:p w:rsidR="00B45E92" w:rsidRDefault="00B45E92" w:rsidP="00BA384F">
            <w:pPr>
              <w:rPr>
                <w:szCs w:val="21"/>
              </w:rPr>
            </w:pPr>
            <w:r>
              <w:rPr>
                <w:rFonts w:hint="eastAsia"/>
                <w:szCs w:val="21"/>
              </w:rPr>
              <w:t>方法功能</w:t>
            </w:r>
          </w:p>
        </w:tc>
        <w:tc>
          <w:tcPr>
            <w:tcW w:w="6946" w:type="dxa"/>
          </w:tcPr>
          <w:p w:rsidR="00B45E92" w:rsidRPr="00F176F0" w:rsidRDefault="00F176F0" w:rsidP="00BA384F">
            <w:pPr>
              <w:rPr>
                <w:szCs w:val="21"/>
              </w:rPr>
            </w:pPr>
            <w:r w:rsidRPr="00F176F0">
              <w:rPr>
                <w:rFonts w:hint="eastAsia"/>
                <w:szCs w:val="21"/>
              </w:rPr>
              <w:t>查看当前存在多少条异常记录</w:t>
            </w:r>
          </w:p>
        </w:tc>
      </w:tr>
      <w:tr w:rsidR="00B45E92" w:rsidTr="00F176F0">
        <w:tc>
          <w:tcPr>
            <w:tcW w:w="1134" w:type="dxa"/>
          </w:tcPr>
          <w:p w:rsidR="00B45E92" w:rsidRDefault="00B45E92" w:rsidP="00BA384F">
            <w:pPr>
              <w:rPr>
                <w:szCs w:val="21"/>
              </w:rPr>
            </w:pPr>
            <w:r>
              <w:rPr>
                <w:rFonts w:hint="eastAsia"/>
                <w:szCs w:val="21"/>
              </w:rPr>
              <w:t>参数说明</w:t>
            </w:r>
          </w:p>
        </w:tc>
        <w:tc>
          <w:tcPr>
            <w:tcW w:w="6946" w:type="dxa"/>
          </w:tcPr>
          <w:p w:rsidR="00B45E92" w:rsidRDefault="00F176F0" w:rsidP="00BA384F">
            <w:pPr>
              <w:rPr>
                <w:szCs w:val="21"/>
              </w:rPr>
            </w:pPr>
            <w:r>
              <w:rPr>
                <w:szCs w:val="21"/>
              </w:rPr>
              <w:t>无</w:t>
            </w:r>
          </w:p>
        </w:tc>
      </w:tr>
      <w:tr w:rsidR="00B45E92" w:rsidTr="00F176F0">
        <w:tc>
          <w:tcPr>
            <w:tcW w:w="1134" w:type="dxa"/>
          </w:tcPr>
          <w:p w:rsidR="00B45E92" w:rsidRDefault="00B45E92" w:rsidP="00BA384F">
            <w:pPr>
              <w:rPr>
                <w:szCs w:val="21"/>
              </w:rPr>
            </w:pPr>
            <w:r>
              <w:rPr>
                <w:rFonts w:hint="eastAsia"/>
                <w:szCs w:val="21"/>
              </w:rPr>
              <w:t>返回类型</w:t>
            </w:r>
          </w:p>
        </w:tc>
        <w:tc>
          <w:tcPr>
            <w:tcW w:w="6946" w:type="dxa"/>
          </w:tcPr>
          <w:p w:rsidR="00B45E92" w:rsidRDefault="00F176F0" w:rsidP="00BA384F">
            <w:pPr>
              <w:rPr>
                <w:rFonts w:hint="eastAsia"/>
                <w:szCs w:val="21"/>
              </w:rPr>
            </w:pPr>
            <w:proofErr w:type="spellStart"/>
            <w:r>
              <w:rPr>
                <w:szCs w:val="21"/>
              </w:rPr>
              <w:t>Json</w:t>
            </w:r>
            <w:proofErr w:type="spellEnd"/>
            <w:r>
              <w:rPr>
                <w:szCs w:val="21"/>
              </w:rPr>
              <w:t>格式</w:t>
            </w:r>
          </w:p>
        </w:tc>
      </w:tr>
    </w:tbl>
    <w:p w:rsidR="00F176F0" w:rsidRDefault="00F176F0" w:rsidP="00F176F0">
      <w:pPr>
        <w:pStyle w:val="a2"/>
        <w:widowControl/>
        <w:numPr>
          <w:ilvl w:val="0"/>
          <w:numId w:val="0"/>
        </w:numPr>
        <w:spacing w:before="120" w:line="300" w:lineRule="auto"/>
        <w:jc w:val="left"/>
        <w:rPr>
          <w:b w:val="0"/>
          <w:sz w:val="21"/>
          <w:szCs w:val="21"/>
        </w:rPr>
      </w:pPr>
      <w:r>
        <w:rPr>
          <w:b w:val="0"/>
          <w:sz w:val="21"/>
          <w:szCs w:val="21"/>
        </w:rPr>
        <w:t>3</w:t>
      </w:r>
      <w:r>
        <w:rPr>
          <w:rFonts w:hint="eastAsia"/>
          <w:b w:val="0"/>
          <w:sz w:val="21"/>
          <w:szCs w:val="21"/>
        </w:rPr>
        <w:t>）</w:t>
      </w:r>
      <w:proofErr w:type="spellStart"/>
      <w:r>
        <w:rPr>
          <w:rFonts w:hint="eastAsia"/>
          <w:b w:val="0"/>
          <w:sz w:val="21"/>
          <w:szCs w:val="21"/>
        </w:rPr>
        <w:t>a</w:t>
      </w:r>
      <w:r w:rsidRPr="00F176F0">
        <w:rPr>
          <w:b w:val="0"/>
          <w:sz w:val="21"/>
          <w:szCs w:val="21"/>
        </w:rPr>
        <w:t>ddException</w:t>
      </w:r>
      <w:r w:rsidRPr="00B45E92">
        <w:rPr>
          <w:b w:val="0"/>
          <w:sz w:val="21"/>
          <w:szCs w:val="21"/>
        </w:rPr>
        <w:t>t</w:t>
      </w:r>
      <w:proofErr w:type="spellEnd"/>
      <w:r w:rsidRPr="00B45E92">
        <w:rPr>
          <w:rFonts w:hint="eastAsia"/>
          <w:b w:val="0"/>
          <w:sz w:val="21"/>
          <w:szCs w:val="21"/>
        </w:rPr>
        <w:t xml:space="preserve"> </w:t>
      </w:r>
      <w:r>
        <w:rPr>
          <w:rFonts w:hint="eastAsia"/>
          <w:b w:val="0"/>
          <w:sz w:val="21"/>
          <w:szCs w:val="21"/>
        </w:rPr>
        <w:t xml:space="preserve">&lt;&lt; </w:t>
      </w:r>
      <w:r>
        <w:rPr>
          <w:rFonts w:hint="eastAsia"/>
          <w:b w:val="0"/>
          <w:sz w:val="21"/>
          <w:szCs w:val="21"/>
        </w:rPr>
        <w:t>方法说明</w:t>
      </w:r>
    </w:p>
    <w:p w:rsidR="00F176F0" w:rsidRPr="00F176F0" w:rsidRDefault="00F176F0" w:rsidP="00F176F0">
      <w:pPr>
        <w:pStyle w:val="ab"/>
        <w:ind w:left="360"/>
        <w:rPr>
          <w:rFonts w:hint="eastAsia"/>
        </w:rPr>
      </w:pP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F176F0" w:rsidTr="00F176F0">
        <w:tc>
          <w:tcPr>
            <w:tcW w:w="1134" w:type="dxa"/>
          </w:tcPr>
          <w:p w:rsidR="00F176F0" w:rsidRDefault="00F176F0" w:rsidP="00BA384F">
            <w:pPr>
              <w:rPr>
                <w:szCs w:val="21"/>
              </w:rPr>
            </w:pPr>
            <w:r>
              <w:rPr>
                <w:rFonts w:hint="eastAsia"/>
                <w:szCs w:val="21"/>
              </w:rPr>
              <w:lastRenderedPageBreak/>
              <w:t>方法原型</w:t>
            </w:r>
          </w:p>
        </w:tc>
        <w:tc>
          <w:tcPr>
            <w:tcW w:w="6946" w:type="dxa"/>
          </w:tcPr>
          <w:p w:rsidR="00F176F0" w:rsidRDefault="00F176F0" w:rsidP="00F176F0">
            <w:pPr>
              <w:spacing w:line="240" w:lineRule="auto"/>
              <w:rPr>
                <w:rFonts w:ascii="Courier New" w:hAnsi="Courier New" w:cs="Courier New"/>
                <w:szCs w:val="21"/>
              </w:rPr>
            </w:pPr>
            <w:r w:rsidRPr="00F176F0">
              <w:rPr>
                <w:rFonts w:ascii="Courier New" w:hAnsi="Courier New" w:cs="Courier New"/>
                <w:szCs w:val="21"/>
              </w:rPr>
              <w:t>P</w:t>
            </w:r>
            <w:r w:rsidRPr="00F176F0">
              <w:rPr>
                <w:rFonts w:ascii="Courier New" w:hAnsi="Courier New" w:cs="Courier New"/>
                <w:szCs w:val="21"/>
              </w:rPr>
              <w:t>ublic</w:t>
            </w:r>
            <w:r>
              <w:rPr>
                <w:rFonts w:ascii="Courier New" w:hAnsi="Courier New" w:cs="Courier New"/>
                <w:szCs w:val="21"/>
              </w:rPr>
              <w:t xml:space="preserve"> </w:t>
            </w:r>
            <w:proofErr w:type="spellStart"/>
            <w:r>
              <w:rPr>
                <w:rFonts w:ascii="Courier New" w:hAnsi="Courier New" w:cs="Courier New" w:hint="eastAsia"/>
                <w:szCs w:val="21"/>
              </w:rPr>
              <w:t>r</w:t>
            </w:r>
            <w:r w:rsidRPr="00F176F0">
              <w:rPr>
                <w:rFonts w:ascii="Courier New" w:hAnsi="Courier New" w:cs="Courier New"/>
                <w:szCs w:val="21"/>
              </w:rPr>
              <w:t>esponseBean</w:t>
            </w:r>
            <w:proofErr w:type="spellEnd"/>
            <w:r w:rsidRPr="00F176F0">
              <w:rPr>
                <w:rFonts w:ascii="Courier New" w:hAnsi="Courier New" w:cs="Courier New"/>
                <w:szCs w:val="21"/>
              </w:rPr>
              <w:t xml:space="preserve"> </w:t>
            </w:r>
            <w:proofErr w:type="spellStart"/>
            <w:proofErr w:type="gramStart"/>
            <w:r w:rsidRPr="00F176F0">
              <w:rPr>
                <w:rFonts w:ascii="Courier New" w:hAnsi="Courier New" w:cs="Courier New"/>
                <w:szCs w:val="21"/>
              </w:rPr>
              <w:t>addException</w:t>
            </w:r>
            <w:proofErr w:type="spellEnd"/>
            <w:r w:rsidRPr="00F176F0">
              <w:rPr>
                <w:rFonts w:ascii="Courier New" w:hAnsi="Courier New" w:cs="Courier New"/>
                <w:szCs w:val="21"/>
              </w:rPr>
              <w:t>(</w:t>
            </w:r>
            <w:proofErr w:type="gramEnd"/>
            <w:r w:rsidRPr="00F176F0">
              <w:rPr>
                <w:rFonts w:ascii="Courier New" w:hAnsi="Courier New" w:cs="Courier New"/>
                <w:szCs w:val="21"/>
              </w:rPr>
              <w:t xml:space="preserve">@RequestBody </w:t>
            </w:r>
            <w:proofErr w:type="spellStart"/>
            <w:r w:rsidRPr="00F176F0">
              <w:rPr>
                <w:rFonts w:ascii="Courier New" w:hAnsi="Courier New" w:cs="Courier New"/>
                <w:szCs w:val="21"/>
              </w:rPr>
              <w:t>ErrorInfo</w:t>
            </w:r>
            <w:proofErr w:type="spellEnd"/>
            <w:r w:rsidRPr="00F176F0">
              <w:rPr>
                <w:rFonts w:ascii="Courier New" w:hAnsi="Courier New" w:cs="Courier New"/>
                <w:szCs w:val="21"/>
              </w:rPr>
              <w:t xml:space="preserve"> </w:t>
            </w:r>
            <w:proofErr w:type="spellStart"/>
            <w:r w:rsidRPr="00F176F0">
              <w:rPr>
                <w:rFonts w:ascii="Courier New" w:hAnsi="Courier New" w:cs="Courier New"/>
                <w:szCs w:val="21"/>
              </w:rPr>
              <w:t>errorInfo</w:t>
            </w:r>
            <w:proofErr w:type="spellEnd"/>
            <w:r w:rsidRPr="00F176F0">
              <w:rPr>
                <w:rFonts w:ascii="Courier New" w:hAnsi="Courier New" w:cs="Courier New"/>
                <w:szCs w:val="21"/>
              </w:rPr>
              <w:t>){</w:t>
            </w:r>
          </w:p>
        </w:tc>
      </w:tr>
      <w:tr w:rsidR="00F176F0" w:rsidTr="00F176F0">
        <w:tc>
          <w:tcPr>
            <w:tcW w:w="1134" w:type="dxa"/>
          </w:tcPr>
          <w:p w:rsidR="00F176F0" w:rsidRDefault="00F176F0" w:rsidP="00BA384F">
            <w:pPr>
              <w:rPr>
                <w:szCs w:val="21"/>
              </w:rPr>
            </w:pPr>
            <w:r>
              <w:rPr>
                <w:rFonts w:hint="eastAsia"/>
                <w:szCs w:val="21"/>
              </w:rPr>
              <w:t>方法功能</w:t>
            </w:r>
          </w:p>
        </w:tc>
        <w:tc>
          <w:tcPr>
            <w:tcW w:w="6946" w:type="dxa"/>
          </w:tcPr>
          <w:p w:rsidR="00F176F0" w:rsidRPr="00F176F0" w:rsidRDefault="00F176F0" w:rsidP="00BA384F">
            <w:pPr>
              <w:rPr>
                <w:szCs w:val="21"/>
              </w:rPr>
            </w:pPr>
            <w:r w:rsidRPr="00F176F0">
              <w:rPr>
                <w:rFonts w:hint="eastAsia"/>
                <w:szCs w:val="21"/>
              </w:rPr>
              <w:t>添加异常信息</w:t>
            </w:r>
          </w:p>
        </w:tc>
      </w:tr>
      <w:tr w:rsidR="00F176F0" w:rsidTr="00F176F0">
        <w:tc>
          <w:tcPr>
            <w:tcW w:w="1134" w:type="dxa"/>
          </w:tcPr>
          <w:p w:rsidR="00F176F0" w:rsidRDefault="00F176F0" w:rsidP="00BA384F">
            <w:pPr>
              <w:rPr>
                <w:szCs w:val="21"/>
              </w:rPr>
            </w:pPr>
            <w:r>
              <w:rPr>
                <w:rFonts w:hint="eastAsia"/>
                <w:szCs w:val="21"/>
              </w:rPr>
              <w:t>参数说明</w:t>
            </w:r>
          </w:p>
        </w:tc>
        <w:tc>
          <w:tcPr>
            <w:tcW w:w="6946" w:type="dxa"/>
          </w:tcPr>
          <w:p w:rsidR="00F176F0" w:rsidRDefault="00F176F0" w:rsidP="00BA384F">
            <w:pPr>
              <w:rPr>
                <w:rFonts w:hint="eastAsia"/>
                <w:szCs w:val="21"/>
              </w:rPr>
            </w:pPr>
            <w:proofErr w:type="gramStart"/>
            <w:r>
              <w:rPr>
                <w:rFonts w:hint="eastAsia"/>
                <w:szCs w:val="21"/>
              </w:rPr>
              <w:t>网页传参</w:t>
            </w:r>
            <w:proofErr w:type="gramEnd"/>
          </w:p>
        </w:tc>
      </w:tr>
      <w:tr w:rsidR="00F176F0" w:rsidTr="00F176F0">
        <w:tc>
          <w:tcPr>
            <w:tcW w:w="1134" w:type="dxa"/>
          </w:tcPr>
          <w:p w:rsidR="00F176F0" w:rsidRDefault="00F176F0" w:rsidP="00BA384F">
            <w:pPr>
              <w:rPr>
                <w:szCs w:val="21"/>
              </w:rPr>
            </w:pPr>
            <w:r>
              <w:rPr>
                <w:rFonts w:hint="eastAsia"/>
                <w:szCs w:val="21"/>
              </w:rPr>
              <w:t>返回类型</w:t>
            </w:r>
          </w:p>
        </w:tc>
        <w:tc>
          <w:tcPr>
            <w:tcW w:w="6946" w:type="dxa"/>
          </w:tcPr>
          <w:p w:rsidR="00F176F0" w:rsidRDefault="00F176F0" w:rsidP="00BA384F">
            <w:pPr>
              <w:rPr>
                <w:rFonts w:hint="eastAsia"/>
                <w:szCs w:val="21"/>
              </w:rPr>
            </w:pPr>
            <w:r>
              <w:rPr>
                <w:szCs w:val="21"/>
              </w:rPr>
              <w:t>Boolean</w:t>
            </w:r>
          </w:p>
        </w:tc>
      </w:tr>
    </w:tbl>
    <w:p w:rsidR="00F176F0" w:rsidRPr="0030543F" w:rsidRDefault="00F176F0" w:rsidP="00F176F0">
      <w:pPr>
        <w:pStyle w:val="a2"/>
        <w:widowControl/>
        <w:numPr>
          <w:ilvl w:val="0"/>
          <w:numId w:val="0"/>
        </w:numPr>
        <w:spacing w:before="120" w:line="300" w:lineRule="auto"/>
        <w:ind w:left="567" w:hanging="567"/>
        <w:jc w:val="left"/>
        <w:rPr>
          <w:b w:val="0"/>
          <w:sz w:val="21"/>
          <w:szCs w:val="21"/>
        </w:rPr>
      </w:pPr>
      <w:r>
        <w:rPr>
          <w:b w:val="0"/>
          <w:sz w:val="21"/>
          <w:szCs w:val="21"/>
        </w:rPr>
        <w:t>4</w:t>
      </w:r>
      <w:r>
        <w:rPr>
          <w:rFonts w:hint="eastAsia"/>
          <w:b w:val="0"/>
          <w:sz w:val="21"/>
          <w:szCs w:val="21"/>
        </w:rPr>
        <w:t>）</w:t>
      </w:r>
      <w:proofErr w:type="spellStart"/>
      <w:r w:rsidRPr="00F176F0">
        <w:rPr>
          <w:b w:val="0"/>
          <w:sz w:val="21"/>
          <w:szCs w:val="21"/>
        </w:rPr>
        <w:t>selectAllError</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F176F0" w:rsidTr="00F176F0">
        <w:tc>
          <w:tcPr>
            <w:tcW w:w="1134" w:type="dxa"/>
          </w:tcPr>
          <w:p w:rsidR="00F176F0" w:rsidRDefault="00F176F0" w:rsidP="00BA384F">
            <w:pPr>
              <w:rPr>
                <w:szCs w:val="21"/>
              </w:rPr>
            </w:pPr>
            <w:r>
              <w:rPr>
                <w:rFonts w:hint="eastAsia"/>
                <w:szCs w:val="21"/>
              </w:rPr>
              <w:t>方法原型</w:t>
            </w:r>
          </w:p>
        </w:tc>
        <w:tc>
          <w:tcPr>
            <w:tcW w:w="6946" w:type="dxa"/>
          </w:tcPr>
          <w:p w:rsidR="00F176F0" w:rsidRDefault="00F176F0" w:rsidP="00BA384F">
            <w:pPr>
              <w:rPr>
                <w:rFonts w:ascii="Courier New" w:hAnsi="Courier New" w:cs="Courier New" w:hint="eastAsia"/>
                <w:szCs w:val="21"/>
              </w:rPr>
            </w:pPr>
            <w:r w:rsidRPr="00F176F0">
              <w:rPr>
                <w:rFonts w:ascii="Courier New" w:hAnsi="Courier New" w:cs="Courier New"/>
                <w:szCs w:val="21"/>
              </w:rPr>
              <w:t xml:space="preserve">public </w:t>
            </w:r>
            <w:proofErr w:type="spellStart"/>
            <w:r w:rsidRPr="00F176F0">
              <w:rPr>
                <w:rFonts w:ascii="Courier New" w:hAnsi="Courier New" w:cs="Courier New"/>
                <w:szCs w:val="21"/>
              </w:rPr>
              <w:t>ResponseBean</w:t>
            </w:r>
            <w:proofErr w:type="spellEnd"/>
            <w:r w:rsidRPr="00F176F0">
              <w:rPr>
                <w:rFonts w:ascii="Courier New" w:hAnsi="Courier New" w:cs="Courier New"/>
                <w:szCs w:val="21"/>
              </w:rPr>
              <w:t xml:space="preserve"> </w:t>
            </w:r>
            <w:proofErr w:type="spellStart"/>
            <w:proofErr w:type="gramStart"/>
            <w:r w:rsidRPr="00F176F0">
              <w:rPr>
                <w:rFonts w:ascii="Courier New" w:hAnsi="Courier New" w:cs="Courier New"/>
                <w:szCs w:val="21"/>
              </w:rPr>
              <w:t>selectAllError</w:t>
            </w:r>
            <w:proofErr w:type="spellEnd"/>
            <w:r w:rsidRPr="00F176F0">
              <w:rPr>
                <w:rFonts w:ascii="Courier New" w:hAnsi="Courier New" w:cs="Courier New"/>
                <w:szCs w:val="21"/>
              </w:rPr>
              <w:t>(</w:t>
            </w:r>
            <w:proofErr w:type="gramEnd"/>
            <w:r w:rsidRPr="00F176F0">
              <w:rPr>
                <w:rFonts w:ascii="Courier New" w:hAnsi="Courier New" w:cs="Courier New"/>
                <w:szCs w:val="21"/>
              </w:rPr>
              <w:t>){</w:t>
            </w:r>
            <w:r>
              <w:rPr>
                <w:rFonts w:ascii="Courier New" w:hAnsi="Courier New" w:cs="Courier New"/>
                <w:szCs w:val="21"/>
              </w:rPr>
              <w:t>}</w:t>
            </w:r>
          </w:p>
        </w:tc>
      </w:tr>
      <w:tr w:rsidR="00F176F0" w:rsidTr="00F176F0">
        <w:tc>
          <w:tcPr>
            <w:tcW w:w="1134" w:type="dxa"/>
          </w:tcPr>
          <w:p w:rsidR="00F176F0" w:rsidRDefault="00F176F0" w:rsidP="00BA384F">
            <w:pPr>
              <w:rPr>
                <w:szCs w:val="21"/>
              </w:rPr>
            </w:pPr>
            <w:r>
              <w:rPr>
                <w:rFonts w:hint="eastAsia"/>
                <w:szCs w:val="21"/>
              </w:rPr>
              <w:t>方法功能</w:t>
            </w:r>
          </w:p>
        </w:tc>
        <w:tc>
          <w:tcPr>
            <w:tcW w:w="6946" w:type="dxa"/>
          </w:tcPr>
          <w:p w:rsidR="00F176F0" w:rsidRDefault="00F176F0" w:rsidP="00BA384F">
            <w:pPr>
              <w:rPr>
                <w:szCs w:val="21"/>
              </w:rPr>
            </w:pPr>
            <w:r>
              <w:rPr>
                <w:rFonts w:hint="eastAsia"/>
                <w:szCs w:val="21"/>
              </w:rPr>
              <w:t>查询所有异常</w:t>
            </w:r>
          </w:p>
        </w:tc>
      </w:tr>
      <w:tr w:rsidR="00F176F0" w:rsidTr="00F176F0">
        <w:tc>
          <w:tcPr>
            <w:tcW w:w="1134" w:type="dxa"/>
          </w:tcPr>
          <w:p w:rsidR="00F176F0" w:rsidRDefault="00F176F0" w:rsidP="00BA384F">
            <w:pPr>
              <w:rPr>
                <w:szCs w:val="21"/>
              </w:rPr>
            </w:pPr>
            <w:r>
              <w:rPr>
                <w:rFonts w:hint="eastAsia"/>
                <w:szCs w:val="21"/>
              </w:rPr>
              <w:t>参数说明</w:t>
            </w:r>
          </w:p>
        </w:tc>
        <w:tc>
          <w:tcPr>
            <w:tcW w:w="6946" w:type="dxa"/>
          </w:tcPr>
          <w:p w:rsidR="00F176F0" w:rsidRDefault="00F176F0" w:rsidP="00BA384F">
            <w:pPr>
              <w:rPr>
                <w:szCs w:val="21"/>
              </w:rPr>
            </w:pPr>
            <w:r>
              <w:rPr>
                <w:rFonts w:hint="eastAsia"/>
                <w:szCs w:val="21"/>
              </w:rPr>
              <w:t>无</w:t>
            </w:r>
          </w:p>
        </w:tc>
      </w:tr>
      <w:tr w:rsidR="00F176F0" w:rsidTr="00F176F0">
        <w:tc>
          <w:tcPr>
            <w:tcW w:w="1134" w:type="dxa"/>
          </w:tcPr>
          <w:p w:rsidR="00F176F0" w:rsidRDefault="00F176F0" w:rsidP="00BA384F">
            <w:pPr>
              <w:rPr>
                <w:szCs w:val="21"/>
              </w:rPr>
            </w:pPr>
            <w:r>
              <w:rPr>
                <w:rFonts w:hint="eastAsia"/>
                <w:szCs w:val="21"/>
              </w:rPr>
              <w:t>返回类型</w:t>
            </w:r>
          </w:p>
        </w:tc>
        <w:tc>
          <w:tcPr>
            <w:tcW w:w="6946" w:type="dxa"/>
          </w:tcPr>
          <w:p w:rsidR="00F176F0" w:rsidRDefault="00F176F0" w:rsidP="00BA384F">
            <w:pPr>
              <w:rPr>
                <w:szCs w:val="21"/>
              </w:rPr>
            </w:pPr>
            <w:proofErr w:type="spellStart"/>
            <w:r>
              <w:rPr>
                <w:szCs w:val="21"/>
              </w:rPr>
              <w:t>J</w:t>
            </w:r>
            <w:r>
              <w:rPr>
                <w:rFonts w:hint="eastAsia"/>
                <w:szCs w:val="21"/>
              </w:rPr>
              <w:t>son</w:t>
            </w:r>
            <w:proofErr w:type="spellEnd"/>
            <w:r>
              <w:rPr>
                <w:rFonts w:hint="eastAsia"/>
                <w:szCs w:val="21"/>
              </w:rPr>
              <w:t>格式</w:t>
            </w:r>
          </w:p>
        </w:tc>
      </w:tr>
    </w:tbl>
    <w:p w:rsidR="00F176F0" w:rsidRPr="0030543F" w:rsidRDefault="00F176F0" w:rsidP="00F176F0">
      <w:pPr>
        <w:pStyle w:val="a2"/>
        <w:widowControl/>
        <w:numPr>
          <w:ilvl w:val="0"/>
          <w:numId w:val="0"/>
        </w:numPr>
        <w:spacing w:before="120" w:line="300" w:lineRule="auto"/>
        <w:ind w:left="567" w:hanging="567"/>
        <w:jc w:val="left"/>
        <w:rPr>
          <w:b w:val="0"/>
          <w:sz w:val="21"/>
          <w:szCs w:val="21"/>
        </w:rPr>
      </w:pPr>
      <w:r>
        <w:rPr>
          <w:b w:val="0"/>
          <w:sz w:val="21"/>
          <w:szCs w:val="21"/>
        </w:rPr>
        <w:t>5</w:t>
      </w:r>
      <w:r>
        <w:rPr>
          <w:rFonts w:hint="eastAsia"/>
          <w:b w:val="0"/>
          <w:sz w:val="21"/>
          <w:szCs w:val="21"/>
        </w:rPr>
        <w:t>）</w:t>
      </w:r>
      <w:proofErr w:type="spellStart"/>
      <w:r w:rsidRPr="00F176F0">
        <w:rPr>
          <w:b w:val="0"/>
          <w:sz w:val="21"/>
          <w:szCs w:val="21"/>
        </w:rPr>
        <w:t>findErrorBycarId</w:t>
      </w:r>
      <w:proofErr w:type="spellEnd"/>
      <w:r>
        <w:rPr>
          <w:rFonts w:hint="eastAsia"/>
          <w:b w:val="0"/>
          <w:sz w:val="21"/>
          <w:szCs w:val="21"/>
        </w:rPr>
        <w:t xml:space="preserve">&gt;&gt; </w:t>
      </w:r>
      <w:r>
        <w:rPr>
          <w:rFonts w:hint="eastAsia"/>
          <w:b w:val="0"/>
          <w:sz w:val="21"/>
          <w:szCs w:val="21"/>
        </w:rPr>
        <w:t>方法说明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F176F0" w:rsidTr="00BA384F">
        <w:tc>
          <w:tcPr>
            <w:tcW w:w="1134" w:type="dxa"/>
          </w:tcPr>
          <w:p w:rsidR="00F176F0" w:rsidRDefault="00F176F0" w:rsidP="00BA384F">
            <w:pPr>
              <w:rPr>
                <w:szCs w:val="21"/>
              </w:rPr>
            </w:pPr>
            <w:r>
              <w:rPr>
                <w:rFonts w:hint="eastAsia"/>
                <w:szCs w:val="21"/>
              </w:rPr>
              <w:t>方法原型</w:t>
            </w:r>
          </w:p>
        </w:tc>
        <w:tc>
          <w:tcPr>
            <w:tcW w:w="6946" w:type="dxa"/>
          </w:tcPr>
          <w:p w:rsidR="00F176F0" w:rsidRDefault="00F176F0" w:rsidP="00BA384F">
            <w:pPr>
              <w:rPr>
                <w:rFonts w:ascii="Courier New" w:hAnsi="Courier New" w:cs="Courier New" w:hint="eastAsia"/>
                <w:szCs w:val="21"/>
              </w:rPr>
            </w:pPr>
            <w:r w:rsidRPr="00F176F0">
              <w:rPr>
                <w:rFonts w:ascii="Courier New" w:hAnsi="Courier New" w:cs="Courier New"/>
                <w:szCs w:val="21"/>
              </w:rPr>
              <w:t xml:space="preserve">public </w:t>
            </w:r>
            <w:proofErr w:type="spellStart"/>
            <w:r w:rsidRPr="00F176F0">
              <w:rPr>
                <w:rFonts w:ascii="Courier New" w:hAnsi="Courier New" w:cs="Courier New"/>
                <w:szCs w:val="21"/>
              </w:rPr>
              <w:t>ResponseBean</w:t>
            </w:r>
            <w:proofErr w:type="spellEnd"/>
            <w:r w:rsidRPr="00F176F0">
              <w:rPr>
                <w:rFonts w:ascii="Courier New" w:hAnsi="Courier New" w:cs="Courier New"/>
                <w:szCs w:val="21"/>
              </w:rPr>
              <w:t xml:space="preserve"> </w:t>
            </w:r>
            <w:proofErr w:type="spellStart"/>
            <w:proofErr w:type="gramStart"/>
            <w:r w:rsidRPr="00F176F0">
              <w:rPr>
                <w:rFonts w:ascii="Courier New" w:hAnsi="Courier New" w:cs="Courier New"/>
                <w:szCs w:val="21"/>
              </w:rPr>
              <w:t>findErrorBycarId</w:t>
            </w:r>
            <w:proofErr w:type="spellEnd"/>
            <w:r w:rsidRPr="00F176F0">
              <w:rPr>
                <w:rFonts w:ascii="Courier New" w:hAnsi="Courier New" w:cs="Courier New"/>
                <w:szCs w:val="21"/>
              </w:rPr>
              <w:t>(</w:t>
            </w:r>
            <w:proofErr w:type="gramEnd"/>
            <w:r w:rsidRPr="00F176F0">
              <w:rPr>
                <w:rFonts w:ascii="Courier New" w:hAnsi="Courier New" w:cs="Courier New"/>
                <w:szCs w:val="21"/>
              </w:rPr>
              <w:t xml:space="preserve">@RequestParam String </w:t>
            </w:r>
            <w:proofErr w:type="spellStart"/>
            <w:r w:rsidRPr="00F176F0">
              <w:rPr>
                <w:rFonts w:ascii="Courier New" w:hAnsi="Courier New" w:cs="Courier New"/>
                <w:szCs w:val="21"/>
              </w:rPr>
              <w:t>carId</w:t>
            </w:r>
            <w:proofErr w:type="spellEnd"/>
            <w:r w:rsidRPr="00F176F0">
              <w:rPr>
                <w:rFonts w:ascii="Courier New" w:hAnsi="Courier New" w:cs="Courier New"/>
                <w:szCs w:val="21"/>
              </w:rPr>
              <w:t>){</w:t>
            </w:r>
            <w:r>
              <w:rPr>
                <w:rFonts w:ascii="Courier New" w:hAnsi="Courier New" w:cs="Courier New"/>
                <w:szCs w:val="21"/>
              </w:rPr>
              <w:t>}</w:t>
            </w:r>
          </w:p>
        </w:tc>
      </w:tr>
      <w:tr w:rsidR="00F176F0" w:rsidTr="00BA384F">
        <w:tc>
          <w:tcPr>
            <w:tcW w:w="1134" w:type="dxa"/>
          </w:tcPr>
          <w:p w:rsidR="00F176F0" w:rsidRDefault="00F176F0" w:rsidP="00BA384F">
            <w:pPr>
              <w:rPr>
                <w:szCs w:val="21"/>
              </w:rPr>
            </w:pPr>
            <w:r>
              <w:rPr>
                <w:rFonts w:hint="eastAsia"/>
                <w:szCs w:val="21"/>
              </w:rPr>
              <w:t>方法功能</w:t>
            </w:r>
          </w:p>
        </w:tc>
        <w:tc>
          <w:tcPr>
            <w:tcW w:w="6946" w:type="dxa"/>
          </w:tcPr>
          <w:p w:rsidR="00F176F0" w:rsidRDefault="00F176F0" w:rsidP="00BA384F">
            <w:pPr>
              <w:rPr>
                <w:szCs w:val="21"/>
              </w:rPr>
            </w:pPr>
            <w:r>
              <w:rPr>
                <w:rFonts w:hint="eastAsia"/>
                <w:szCs w:val="21"/>
              </w:rPr>
              <w:t>根据汽车的</w:t>
            </w:r>
            <w:r>
              <w:rPr>
                <w:rFonts w:hint="eastAsia"/>
                <w:szCs w:val="21"/>
              </w:rPr>
              <w:t>id</w:t>
            </w:r>
            <w:r>
              <w:rPr>
                <w:rFonts w:hint="eastAsia"/>
                <w:szCs w:val="21"/>
              </w:rPr>
              <w:t>来查询该车的异常</w:t>
            </w:r>
          </w:p>
        </w:tc>
      </w:tr>
      <w:tr w:rsidR="00F176F0" w:rsidTr="00BA384F">
        <w:tc>
          <w:tcPr>
            <w:tcW w:w="1134" w:type="dxa"/>
          </w:tcPr>
          <w:p w:rsidR="00F176F0" w:rsidRDefault="00F176F0" w:rsidP="00BA384F">
            <w:pPr>
              <w:rPr>
                <w:szCs w:val="21"/>
              </w:rPr>
            </w:pPr>
            <w:r>
              <w:rPr>
                <w:rFonts w:hint="eastAsia"/>
                <w:szCs w:val="21"/>
              </w:rPr>
              <w:t>参数说明</w:t>
            </w:r>
          </w:p>
        </w:tc>
        <w:tc>
          <w:tcPr>
            <w:tcW w:w="6946" w:type="dxa"/>
          </w:tcPr>
          <w:p w:rsidR="00F176F0" w:rsidRDefault="00F176F0" w:rsidP="00BA384F">
            <w:pPr>
              <w:rPr>
                <w:szCs w:val="21"/>
              </w:rPr>
            </w:pPr>
            <w:proofErr w:type="spellStart"/>
            <w:r>
              <w:rPr>
                <w:szCs w:val="21"/>
              </w:rPr>
              <w:t>C</w:t>
            </w:r>
            <w:r>
              <w:rPr>
                <w:rFonts w:hint="eastAsia"/>
                <w:szCs w:val="21"/>
              </w:rPr>
              <w:t>ar</w:t>
            </w:r>
            <w:r>
              <w:rPr>
                <w:szCs w:val="21"/>
              </w:rPr>
              <w:t>I</w:t>
            </w:r>
            <w:r>
              <w:rPr>
                <w:rFonts w:hint="eastAsia"/>
                <w:szCs w:val="21"/>
              </w:rPr>
              <w:t>d</w:t>
            </w:r>
            <w:proofErr w:type="spellEnd"/>
          </w:p>
        </w:tc>
      </w:tr>
      <w:tr w:rsidR="00F176F0" w:rsidTr="00BA384F">
        <w:tc>
          <w:tcPr>
            <w:tcW w:w="1134" w:type="dxa"/>
          </w:tcPr>
          <w:p w:rsidR="00F176F0" w:rsidRDefault="00F176F0" w:rsidP="00BA384F">
            <w:pPr>
              <w:rPr>
                <w:szCs w:val="21"/>
              </w:rPr>
            </w:pPr>
            <w:r>
              <w:rPr>
                <w:rFonts w:hint="eastAsia"/>
                <w:szCs w:val="21"/>
              </w:rPr>
              <w:t>返回类型</w:t>
            </w:r>
          </w:p>
        </w:tc>
        <w:tc>
          <w:tcPr>
            <w:tcW w:w="6946" w:type="dxa"/>
          </w:tcPr>
          <w:p w:rsidR="00F176F0" w:rsidRDefault="00F176F0" w:rsidP="00BA384F">
            <w:pPr>
              <w:rPr>
                <w:szCs w:val="21"/>
              </w:rPr>
            </w:pPr>
            <w:proofErr w:type="spellStart"/>
            <w:r>
              <w:rPr>
                <w:szCs w:val="21"/>
              </w:rPr>
              <w:t>J</w:t>
            </w:r>
            <w:r>
              <w:rPr>
                <w:rFonts w:hint="eastAsia"/>
                <w:szCs w:val="21"/>
              </w:rPr>
              <w:t>son</w:t>
            </w:r>
            <w:proofErr w:type="spellEnd"/>
            <w:r>
              <w:rPr>
                <w:rFonts w:hint="eastAsia"/>
                <w:szCs w:val="21"/>
              </w:rPr>
              <w:t>格式</w:t>
            </w:r>
          </w:p>
        </w:tc>
      </w:tr>
    </w:tbl>
    <w:p w:rsidR="00F176F0" w:rsidRDefault="00F176F0" w:rsidP="00F176F0">
      <w:pPr>
        <w:pStyle w:val="a0"/>
        <w:numPr>
          <w:ilvl w:val="0"/>
          <w:numId w:val="0"/>
        </w:numPr>
        <w:ind w:left="709" w:hanging="709"/>
      </w:pPr>
      <w:r>
        <w:rPr>
          <w:rFonts w:hint="eastAsia"/>
        </w:rPr>
        <w:t>5</w:t>
      </w:r>
      <w:r>
        <w:t>.17money</w:t>
      </w:r>
      <w:r>
        <w:rPr>
          <w:rFonts w:hint="eastAsia"/>
        </w:rPr>
        <w:t>L</w:t>
      </w:r>
      <w:r>
        <w:t>og</w:t>
      </w:r>
      <w:r>
        <w:rPr>
          <w:rFonts w:hint="eastAsia"/>
        </w:rPr>
        <w:t>类</w:t>
      </w:r>
    </w:p>
    <w:p w:rsidR="00F176F0" w:rsidRDefault="00F176F0" w:rsidP="00F176F0">
      <w:pPr>
        <w:pStyle w:val="a0"/>
        <w:numPr>
          <w:ilvl w:val="0"/>
          <w:numId w:val="0"/>
        </w:numPr>
        <w:ind w:left="709" w:hanging="709"/>
      </w:pPr>
      <w:r>
        <w:rPr>
          <w:rFonts w:hint="eastAsia"/>
        </w:rPr>
        <w:t>5</w:t>
      </w:r>
      <w:r>
        <w:t>.17.1</w:t>
      </w:r>
      <w:r w:rsidRPr="00F176F0">
        <w:t xml:space="preserve"> </w:t>
      </w:r>
      <w:proofErr w:type="spellStart"/>
      <w:r>
        <w:t>money</w:t>
      </w:r>
      <w:r>
        <w:rPr>
          <w:rFonts w:hint="eastAsia"/>
        </w:rPr>
        <w:t>L</w:t>
      </w:r>
      <w:r>
        <w:t>og</w:t>
      </w:r>
      <w:proofErr w:type="spellEnd"/>
      <w:r>
        <w:rPr>
          <w:rFonts w:hint="eastAsia"/>
        </w:rPr>
        <w:t>类</w:t>
      </w:r>
      <w:r>
        <w:rPr>
          <w:rFonts w:hint="eastAsia"/>
        </w:rPr>
        <w:t>成员变量说明</w:t>
      </w:r>
    </w:p>
    <w:p w:rsidR="00F176F0" w:rsidRDefault="00F176F0" w:rsidP="00F176F0">
      <w:pPr>
        <w:pStyle w:val="a0"/>
        <w:numPr>
          <w:ilvl w:val="0"/>
          <w:numId w:val="0"/>
        </w:numPr>
        <w:ind w:left="709" w:hanging="709"/>
        <w:rPr>
          <w:b w:val="0"/>
          <w:bCs/>
        </w:rPr>
      </w:pPr>
      <w:r w:rsidRPr="00F176F0">
        <w:rPr>
          <w:rFonts w:hint="eastAsia"/>
          <w:b w:val="0"/>
          <w:bCs/>
        </w:rPr>
        <w:t>由数据库</w:t>
      </w:r>
      <w:proofErr w:type="spellStart"/>
      <w:r w:rsidRPr="00F176F0">
        <w:rPr>
          <w:rFonts w:hint="eastAsia"/>
          <w:b w:val="0"/>
          <w:bCs/>
        </w:rPr>
        <w:t>money</w:t>
      </w:r>
      <w:r w:rsidRPr="00F176F0">
        <w:rPr>
          <w:b w:val="0"/>
          <w:bCs/>
        </w:rPr>
        <w:t>L</w:t>
      </w:r>
      <w:r w:rsidRPr="00F176F0">
        <w:rPr>
          <w:rFonts w:hint="eastAsia"/>
          <w:b w:val="0"/>
          <w:bCs/>
        </w:rPr>
        <w:t>og</w:t>
      </w:r>
      <w:proofErr w:type="spellEnd"/>
      <w:r w:rsidRPr="00F176F0">
        <w:rPr>
          <w:rFonts w:hint="eastAsia"/>
          <w:b w:val="0"/>
          <w:bCs/>
        </w:rPr>
        <w:t>封装</w:t>
      </w:r>
    </w:p>
    <w:p w:rsidR="00F176F0" w:rsidRDefault="00F176F0" w:rsidP="00F176F0">
      <w:pPr>
        <w:pStyle w:val="a0"/>
        <w:numPr>
          <w:ilvl w:val="0"/>
          <w:numId w:val="0"/>
        </w:numPr>
        <w:ind w:left="709" w:hanging="709"/>
      </w:pPr>
      <w:r w:rsidRPr="00F176F0">
        <w:rPr>
          <w:rFonts w:hint="eastAsia"/>
        </w:rPr>
        <w:t>5</w:t>
      </w:r>
      <w:r w:rsidRPr="00F176F0">
        <w:t xml:space="preserve">.17.2 </w:t>
      </w:r>
      <w:proofErr w:type="spellStart"/>
      <w:r>
        <w:t>money</w:t>
      </w:r>
      <w:r>
        <w:rPr>
          <w:rFonts w:hint="eastAsia"/>
        </w:rPr>
        <w:t>L</w:t>
      </w:r>
      <w:r>
        <w:t>og</w:t>
      </w:r>
      <w:proofErr w:type="spellEnd"/>
      <w:r>
        <w:rPr>
          <w:rFonts w:hint="eastAsia"/>
        </w:rPr>
        <w:t>类</w:t>
      </w:r>
      <w:r>
        <w:rPr>
          <w:rFonts w:hint="eastAsia"/>
        </w:rPr>
        <w:t>方法说明</w:t>
      </w:r>
    </w:p>
    <w:p w:rsidR="00F176F0" w:rsidRPr="0030543F" w:rsidRDefault="00F176F0" w:rsidP="00F176F0">
      <w:pPr>
        <w:pStyle w:val="a2"/>
        <w:widowControl/>
        <w:numPr>
          <w:ilvl w:val="0"/>
          <w:numId w:val="0"/>
        </w:numPr>
        <w:spacing w:before="120" w:line="300" w:lineRule="auto"/>
        <w:ind w:left="567" w:hanging="567"/>
        <w:jc w:val="left"/>
        <w:rPr>
          <w:b w:val="0"/>
          <w:sz w:val="21"/>
          <w:szCs w:val="21"/>
        </w:rPr>
      </w:pPr>
      <w:r>
        <w:rPr>
          <w:b w:val="0"/>
          <w:sz w:val="21"/>
          <w:szCs w:val="21"/>
        </w:rPr>
        <w:t>1</w:t>
      </w:r>
      <w:r>
        <w:rPr>
          <w:rFonts w:hint="eastAsia"/>
          <w:b w:val="0"/>
          <w:sz w:val="21"/>
          <w:szCs w:val="21"/>
        </w:rPr>
        <w:t>）</w:t>
      </w:r>
      <w:proofErr w:type="spellStart"/>
      <w:r w:rsidR="00EF4A0A" w:rsidRPr="00EF4A0A">
        <w:rPr>
          <w:b w:val="0"/>
          <w:sz w:val="21"/>
          <w:szCs w:val="21"/>
        </w:rPr>
        <w:t>addMoney</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F176F0" w:rsidTr="00BA384F">
        <w:tc>
          <w:tcPr>
            <w:tcW w:w="1134" w:type="dxa"/>
          </w:tcPr>
          <w:p w:rsidR="00F176F0" w:rsidRDefault="00F176F0" w:rsidP="00BA384F">
            <w:pPr>
              <w:rPr>
                <w:szCs w:val="21"/>
              </w:rPr>
            </w:pPr>
            <w:r>
              <w:rPr>
                <w:rFonts w:hint="eastAsia"/>
                <w:szCs w:val="21"/>
              </w:rPr>
              <w:t>方法原型</w:t>
            </w:r>
          </w:p>
        </w:tc>
        <w:tc>
          <w:tcPr>
            <w:tcW w:w="6946" w:type="dxa"/>
          </w:tcPr>
          <w:p w:rsidR="00F176F0" w:rsidRDefault="00EF4A0A" w:rsidP="00BA384F">
            <w:pPr>
              <w:rPr>
                <w:rFonts w:ascii="Courier New" w:hAnsi="Courier New" w:cs="Courier New" w:hint="eastAsia"/>
                <w:szCs w:val="21"/>
              </w:rPr>
            </w:pPr>
            <w:r w:rsidRPr="00EF4A0A">
              <w:rPr>
                <w:rFonts w:ascii="Courier New" w:hAnsi="Courier New" w:cs="Courier New"/>
                <w:szCs w:val="21"/>
              </w:rPr>
              <w:t xml:space="preserve">public </w:t>
            </w:r>
            <w:proofErr w:type="spellStart"/>
            <w:r w:rsidRPr="00EF4A0A">
              <w:rPr>
                <w:rFonts w:ascii="Courier New" w:hAnsi="Courier New" w:cs="Courier New"/>
                <w:szCs w:val="21"/>
              </w:rPr>
              <w:t>ResponseBean</w:t>
            </w:r>
            <w:proofErr w:type="spellEnd"/>
            <w:r w:rsidRPr="00EF4A0A">
              <w:rPr>
                <w:rFonts w:ascii="Courier New" w:hAnsi="Courier New" w:cs="Courier New"/>
                <w:szCs w:val="21"/>
              </w:rPr>
              <w:t xml:space="preserve"> </w:t>
            </w:r>
            <w:proofErr w:type="spellStart"/>
            <w:proofErr w:type="gramStart"/>
            <w:r w:rsidRPr="00EF4A0A">
              <w:rPr>
                <w:rFonts w:ascii="Courier New" w:hAnsi="Courier New" w:cs="Courier New"/>
                <w:szCs w:val="21"/>
              </w:rPr>
              <w:t>addMoney</w:t>
            </w:r>
            <w:proofErr w:type="spellEnd"/>
            <w:r w:rsidRPr="00EF4A0A">
              <w:rPr>
                <w:rFonts w:ascii="Courier New" w:hAnsi="Courier New" w:cs="Courier New"/>
                <w:szCs w:val="21"/>
              </w:rPr>
              <w:t>(</w:t>
            </w:r>
            <w:proofErr w:type="gramEnd"/>
            <w:r w:rsidRPr="00EF4A0A">
              <w:rPr>
                <w:rFonts w:ascii="Courier New" w:hAnsi="Courier New" w:cs="Courier New"/>
                <w:szCs w:val="21"/>
              </w:rPr>
              <w:t xml:space="preserve">@RequestParam String </w:t>
            </w:r>
            <w:proofErr w:type="spellStart"/>
            <w:r w:rsidRPr="00EF4A0A">
              <w:rPr>
                <w:rFonts w:ascii="Courier New" w:hAnsi="Courier New" w:cs="Courier New"/>
                <w:szCs w:val="21"/>
              </w:rPr>
              <w:t>carId</w:t>
            </w:r>
            <w:proofErr w:type="spellEnd"/>
            <w:r w:rsidRPr="00EF4A0A">
              <w:rPr>
                <w:rFonts w:ascii="Courier New" w:hAnsi="Courier New" w:cs="Courier New"/>
                <w:szCs w:val="21"/>
              </w:rPr>
              <w:t>){</w:t>
            </w:r>
            <w:r w:rsidR="00F176F0">
              <w:rPr>
                <w:rFonts w:ascii="Courier New" w:hAnsi="Courier New" w:cs="Courier New"/>
                <w:szCs w:val="21"/>
              </w:rPr>
              <w:t>}</w:t>
            </w:r>
          </w:p>
        </w:tc>
      </w:tr>
      <w:tr w:rsidR="00F176F0" w:rsidTr="00BA384F">
        <w:tc>
          <w:tcPr>
            <w:tcW w:w="1134" w:type="dxa"/>
          </w:tcPr>
          <w:p w:rsidR="00F176F0" w:rsidRDefault="00F176F0" w:rsidP="00BA384F">
            <w:pPr>
              <w:rPr>
                <w:szCs w:val="21"/>
              </w:rPr>
            </w:pPr>
            <w:r>
              <w:rPr>
                <w:rFonts w:hint="eastAsia"/>
                <w:szCs w:val="21"/>
              </w:rPr>
              <w:t>方法功能</w:t>
            </w:r>
          </w:p>
        </w:tc>
        <w:tc>
          <w:tcPr>
            <w:tcW w:w="6946" w:type="dxa"/>
          </w:tcPr>
          <w:p w:rsidR="00F176F0" w:rsidRDefault="00EF4A0A" w:rsidP="00BA384F">
            <w:pPr>
              <w:rPr>
                <w:szCs w:val="21"/>
              </w:rPr>
            </w:pPr>
            <w:r>
              <w:rPr>
                <w:rFonts w:hint="eastAsia"/>
                <w:szCs w:val="21"/>
              </w:rPr>
              <w:t>添加收费信息</w:t>
            </w:r>
          </w:p>
        </w:tc>
      </w:tr>
      <w:tr w:rsidR="00F176F0" w:rsidTr="00BA384F">
        <w:tc>
          <w:tcPr>
            <w:tcW w:w="1134" w:type="dxa"/>
          </w:tcPr>
          <w:p w:rsidR="00F176F0" w:rsidRDefault="00F176F0" w:rsidP="00BA384F">
            <w:pPr>
              <w:rPr>
                <w:szCs w:val="21"/>
              </w:rPr>
            </w:pPr>
            <w:r>
              <w:rPr>
                <w:rFonts w:hint="eastAsia"/>
                <w:szCs w:val="21"/>
              </w:rPr>
              <w:t>参数说明</w:t>
            </w:r>
          </w:p>
        </w:tc>
        <w:tc>
          <w:tcPr>
            <w:tcW w:w="6946" w:type="dxa"/>
          </w:tcPr>
          <w:p w:rsidR="00F176F0" w:rsidRDefault="00EF4A0A" w:rsidP="00BA384F">
            <w:pPr>
              <w:rPr>
                <w:szCs w:val="21"/>
              </w:rPr>
            </w:pPr>
            <w:r>
              <w:rPr>
                <w:szCs w:val="21"/>
              </w:rPr>
              <w:t>C</w:t>
            </w:r>
            <w:r>
              <w:rPr>
                <w:rFonts w:hint="eastAsia"/>
                <w:szCs w:val="21"/>
              </w:rPr>
              <w:t>arid</w:t>
            </w:r>
          </w:p>
        </w:tc>
      </w:tr>
      <w:tr w:rsidR="00F176F0" w:rsidTr="00BA384F">
        <w:tc>
          <w:tcPr>
            <w:tcW w:w="1134" w:type="dxa"/>
          </w:tcPr>
          <w:p w:rsidR="00F176F0" w:rsidRDefault="00F176F0" w:rsidP="00BA384F">
            <w:pPr>
              <w:rPr>
                <w:szCs w:val="21"/>
              </w:rPr>
            </w:pPr>
            <w:r>
              <w:rPr>
                <w:rFonts w:hint="eastAsia"/>
                <w:szCs w:val="21"/>
              </w:rPr>
              <w:lastRenderedPageBreak/>
              <w:t>返回类型</w:t>
            </w:r>
          </w:p>
        </w:tc>
        <w:tc>
          <w:tcPr>
            <w:tcW w:w="6946" w:type="dxa"/>
          </w:tcPr>
          <w:p w:rsidR="00F176F0" w:rsidRDefault="00EF4A0A" w:rsidP="00BA384F">
            <w:pPr>
              <w:rPr>
                <w:szCs w:val="21"/>
              </w:rPr>
            </w:pPr>
            <w:r>
              <w:rPr>
                <w:rFonts w:hint="eastAsia"/>
                <w:szCs w:val="21"/>
              </w:rPr>
              <w:t>布尔</w:t>
            </w:r>
          </w:p>
        </w:tc>
      </w:tr>
    </w:tbl>
    <w:p w:rsidR="00EF4A0A" w:rsidRPr="0030543F" w:rsidRDefault="00EF4A0A" w:rsidP="00EF4A0A">
      <w:pPr>
        <w:pStyle w:val="a2"/>
        <w:widowControl/>
        <w:numPr>
          <w:ilvl w:val="0"/>
          <w:numId w:val="0"/>
        </w:numPr>
        <w:spacing w:before="120" w:line="300" w:lineRule="auto"/>
        <w:ind w:left="567" w:hanging="567"/>
        <w:jc w:val="left"/>
        <w:rPr>
          <w:b w:val="0"/>
          <w:sz w:val="21"/>
          <w:szCs w:val="21"/>
        </w:rPr>
      </w:pPr>
      <w:r>
        <w:rPr>
          <w:b w:val="0"/>
          <w:sz w:val="21"/>
          <w:szCs w:val="21"/>
        </w:rPr>
        <w:t>2</w:t>
      </w:r>
      <w:r>
        <w:rPr>
          <w:rFonts w:hint="eastAsia"/>
          <w:b w:val="0"/>
          <w:sz w:val="21"/>
          <w:szCs w:val="21"/>
        </w:rPr>
        <w:t>）</w:t>
      </w:r>
      <w:r w:rsidRPr="00EF4A0A">
        <w:rPr>
          <w:b w:val="0"/>
          <w:sz w:val="21"/>
          <w:szCs w:val="21"/>
        </w:rPr>
        <w:t>day</w:t>
      </w:r>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EF4A0A" w:rsidTr="00BA384F">
        <w:tc>
          <w:tcPr>
            <w:tcW w:w="1134" w:type="dxa"/>
          </w:tcPr>
          <w:p w:rsidR="00EF4A0A" w:rsidRDefault="00EF4A0A" w:rsidP="00BA384F">
            <w:pPr>
              <w:rPr>
                <w:szCs w:val="21"/>
              </w:rPr>
            </w:pPr>
            <w:r>
              <w:rPr>
                <w:rFonts w:hint="eastAsia"/>
                <w:szCs w:val="21"/>
              </w:rPr>
              <w:t>方法原型</w:t>
            </w:r>
          </w:p>
        </w:tc>
        <w:tc>
          <w:tcPr>
            <w:tcW w:w="6946" w:type="dxa"/>
          </w:tcPr>
          <w:p w:rsidR="00EF4A0A" w:rsidRDefault="00EF4A0A" w:rsidP="00BA384F">
            <w:pPr>
              <w:rPr>
                <w:rFonts w:ascii="Courier New" w:hAnsi="Courier New" w:cs="Courier New" w:hint="eastAsia"/>
                <w:szCs w:val="21"/>
              </w:rPr>
            </w:pPr>
            <w:r w:rsidRPr="00EF4A0A">
              <w:rPr>
                <w:rFonts w:ascii="Courier New" w:hAnsi="Courier New" w:cs="Courier New"/>
                <w:szCs w:val="21"/>
              </w:rPr>
              <w:t xml:space="preserve">public </w:t>
            </w:r>
            <w:proofErr w:type="spellStart"/>
            <w:r w:rsidRPr="00EF4A0A">
              <w:rPr>
                <w:rFonts w:ascii="Courier New" w:hAnsi="Courier New" w:cs="Courier New"/>
                <w:szCs w:val="21"/>
              </w:rPr>
              <w:t>ResponseBean</w:t>
            </w:r>
            <w:proofErr w:type="spellEnd"/>
            <w:r w:rsidRPr="00EF4A0A">
              <w:rPr>
                <w:rFonts w:ascii="Courier New" w:hAnsi="Courier New" w:cs="Courier New"/>
                <w:szCs w:val="21"/>
              </w:rPr>
              <w:t xml:space="preserve"> </w:t>
            </w:r>
            <w:proofErr w:type="gramStart"/>
            <w:r w:rsidRPr="00EF4A0A">
              <w:rPr>
                <w:rFonts w:ascii="Courier New" w:hAnsi="Courier New" w:cs="Courier New"/>
                <w:szCs w:val="21"/>
              </w:rPr>
              <w:t>day(</w:t>
            </w:r>
            <w:proofErr w:type="gramEnd"/>
            <w:r w:rsidRPr="00EF4A0A">
              <w:rPr>
                <w:rFonts w:ascii="Courier New" w:hAnsi="Courier New" w:cs="Courier New"/>
                <w:szCs w:val="21"/>
              </w:rPr>
              <w:t xml:space="preserve">@RequestParam String </w:t>
            </w:r>
            <w:proofErr w:type="spellStart"/>
            <w:r w:rsidRPr="00EF4A0A">
              <w:rPr>
                <w:rFonts w:ascii="Courier New" w:hAnsi="Courier New" w:cs="Courier New"/>
                <w:szCs w:val="21"/>
              </w:rPr>
              <w:t>dateTime</w:t>
            </w:r>
            <w:proofErr w:type="spellEnd"/>
            <w:r w:rsidRPr="00EF4A0A">
              <w:rPr>
                <w:rFonts w:ascii="Courier New" w:hAnsi="Courier New" w:cs="Courier New"/>
                <w:szCs w:val="21"/>
              </w:rPr>
              <w:t>){</w:t>
            </w:r>
            <w:r>
              <w:rPr>
                <w:rFonts w:ascii="Courier New" w:hAnsi="Courier New" w:cs="Courier New"/>
                <w:szCs w:val="21"/>
              </w:rPr>
              <w:t>}</w:t>
            </w:r>
          </w:p>
        </w:tc>
      </w:tr>
      <w:tr w:rsidR="00EF4A0A" w:rsidTr="00BA384F">
        <w:tc>
          <w:tcPr>
            <w:tcW w:w="1134" w:type="dxa"/>
          </w:tcPr>
          <w:p w:rsidR="00EF4A0A" w:rsidRDefault="00EF4A0A" w:rsidP="00BA384F">
            <w:pPr>
              <w:rPr>
                <w:szCs w:val="21"/>
              </w:rPr>
            </w:pPr>
            <w:r>
              <w:rPr>
                <w:rFonts w:hint="eastAsia"/>
                <w:szCs w:val="21"/>
              </w:rPr>
              <w:t>方法功能</w:t>
            </w:r>
          </w:p>
        </w:tc>
        <w:tc>
          <w:tcPr>
            <w:tcW w:w="6946" w:type="dxa"/>
          </w:tcPr>
          <w:p w:rsidR="00EF4A0A" w:rsidRDefault="00EF4A0A" w:rsidP="00BA384F">
            <w:pPr>
              <w:rPr>
                <w:szCs w:val="21"/>
              </w:rPr>
            </w:pPr>
            <w:proofErr w:type="gramStart"/>
            <w:r>
              <w:rPr>
                <w:rFonts w:hint="eastAsia"/>
                <w:szCs w:val="21"/>
              </w:rPr>
              <w:t>日统计</w:t>
            </w:r>
            <w:proofErr w:type="gramEnd"/>
          </w:p>
        </w:tc>
      </w:tr>
      <w:tr w:rsidR="00EF4A0A" w:rsidTr="00BA384F">
        <w:tc>
          <w:tcPr>
            <w:tcW w:w="1134" w:type="dxa"/>
          </w:tcPr>
          <w:p w:rsidR="00EF4A0A" w:rsidRDefault="00EF4A0A" w:rsidP="00BA384F">
            <w:pPr>
              <w:rPr>
                <w:szCs w:val="21"/>
              </w:rPr>
            </w:pPr>
            <w:r>
              <w:rPr>
                <w:rFonts w:hint="eastAsia"/>
                <w:szCs w:val="21"/>
              </w:rPr>
              <w:t>参数说明</w:t>
            </w:r>
          </w:p>
        </w:tc>
        <w:tc>
          <w:tcPr>
            <w:tcW w:w="6946" w:type="dxa"/>
          </w:tcPr>
          <w:p w:rsidR="00EF4A0A" w:rsidRDefault="00EF4A0A" w:rsidP="00BA384F">
            <w:pPr>
              <w:rPr>
                <w:szCs w:val="21"/>
              </w:rPr>
            </w:pPr>
            <w:r>
              <w:rPr>
                <w:szCs w:val="21"/>
              </w:rPr>
              <w:t>D</w:t>
            </w:r>
            <w:r>
              <w:rPr>
                <w:rFonts w:hint="eastAsia"/>
                <w:szCs w:val="21"/>
              </w:rPr>
              <w:t>atetime</w:t>
            </w:r>
          </w:p>
        </w:tc>
      </w:tr>
      <w:tr w:rsidR="00EF4A0A" w:rsidTr="00BA384F">
        <w:tc>
          <w:tcPr>
            <w:tcW w:w="1134" w:type="dxa"/>
          </w:tcPr>
          <w:p w:rsidR="00EF4A0A" w:rsidRDefault="00EF4A0A" w:rsidP="00BA384F">
            <w:pPr>
              <w:rPr>
                <w:szCs w:val="21"/>
              </w:rPr>
            </w:pPr>
            <w:r>
              <w:rPr>
                <w:rFonts w:hint="eastAsia"/>
                <w:szCs w:val="21"/>
              </w:rPr>
              <w:t>返回类型</w:t>
            </w:r>
          </w:p>
        </w:tc>
        <w:tc>
          <w:tcPr>
            <w:tcW w:w="6946" w:type="dxa"/>
          </w:tcPr>
          <w:p w:rsidR="00EF4A0A" w:rsidRDefault="00EF4A0A" w:rsidP="00BA384F">
            <w:pPr>
              <w:rPr>
                <w:szCs w:val="21"/>
              </w:rPr>
            </w:pPr>
            <w:proofErr w:type="spellStart"/>
            <w:r>
              <w:rPr>
                <w:szCs w:val="21"/>
              </w:rPr>
              <w:t>J</w:t>
            </w:r>
            <w:r>
              <w:rPr>
                <w:rFonts w:hint="eastAsia"/>
                <w:szCs w:val="21"/>
              </w:rPr>
              <w:t>son</w:t>
            </w:r>
            <w:proofErr w:type="spellEnd"/>
            <w:r>
              <w:rPr>
                <w:rFonts w:hint="eastAsia"/>
                <w:szCs w:val="21"/>
              </w:rPr>
              <w:t>格式</w:t>
            </w:r>
          </w:p>
        </w:tc>
      </w:tr>
    </w:tbl>
    <w:p w:rsidR="00F176F0" w:rsidRDefault="00EF4A0A" w:rsidP="00F176F0">
      <w:pPr>
        <w:pStyle w:val="a0"/>
        <w:numPr>
          <w:ilvl w:val="0"/>
          <w:numId w:val="0"/>
        </w:numPr>
        <w:ind w:left="709" w:hanging="709"/>
      </w:pPr>
      <w:r>
        <w:rPr>
          <w:rFonts w:hint="eastAsia"/>
        </w:rPr>
        <w:t>5</w:t>
      </w:r>
      <w:r>
        <w:t xml:space="preserve">.18 </w:t>
      </w:r>
      <w:proofErr w:type="spellStart"/>
      <w:r>
        <w:t>N</w:t>
      </w:r>
      <w:r>
        <w:rPr>
          <w:rFonts w:hint="eastAsia"/>
        </w:rPr>
        <w:t>o</w:t>
      </w:r>
      <w:r>
        <w:t>rmalInfo</w:t>
      </w:r>
      <w:proofErr w:type="spellEnd"/>
      <w:r>
        <w:rPr>
          <w:rFonts w:hint="eastAsia"/>
        </w:rPr>
        <w:t>类</w:t>
      </w:r>
    </w:p>
    <w:p w:rsidR="00EF4A0A" w:rsidRDefault="00EF4A0A" w:rsidP="00F176F0">
      <w:pPr>
        <w:pStyle w:val="a0"/>
        <w:numPr>
          <w:ilvl w:val="0"/>
          <w:numId w:val="0"/>
        </w:numPr>
        <w:ind w:left="709" w:hanging="709"/>
      </w:pPr>
      <w:r>
        <w:rPr>
          <w:rFonts w:hint="eastAsia"/>
        </w:rPr>
        <w:t>5</w:t>
      </w:r>
      <w:r>
        <w:t>.18.1</w:t>
      </w:r>
      <w:r w:rsidRPr="00EF4A0A">
        <w:t xml:space="preserve"> </w:t>
      </w:r>
      <w:proofErr w:type="spellStart"/>
      <w:r>
        <w:t>N</w:t>
      </w:r>
      <w:r>
        <w:rPr>
          <w:rFonts w:hint="eastAsia"/>
        </w:rPr>
        <w:t>o</w:t>
      </w:r>
      <w:r>
        <w:t>rmalInfo</w:t>
      </w:r>
      <w:proofErr w:type="spellEnd"/>
      <w:r>
        <w:rPr>
          <w:rFonts w:hint="eastAsia"/>
        </w:rPr>
        <w:t>类</w:t>
      </w:r>
      <w:r>
        <w:rPr>
          <w:rFonts w:hint="eastAsia"/>
        </w:rPr>
        <w:t>成员变量</w:t>
      </w:r>
    </w:p>
    <w:p w:rsidR="00EF4A0A" w:rsidRDefault="00EF4A0A" w:rsidP="00F176F0">
      <w:pPr>
        <w:pStyle w:val="a0"/>
        <w:numPr>
          <w:ilvl w:val="0"/>
          <w:numId w:val="0"/>
        </w:numPr>
        <w:ind w:left="709" w:hanging="709"/>
        <w:rPr>
          <w:rFonts w:hint="eastAsia"/>
        </w:rPr>
      </w:pPr>
      <w:r>
        <w:rPr>
          <w:rFonts w:hint="eastAsia"/>
        </w:rPr>
        <w:t>由数据库表格封装为实体类</w:t>
      </w:r>
    </w:p>
    <w:p w:rsidR="00EF4A0A" w:rsidRDefault="00EF4A0A" w:rsidP="00F176F0">
      <w:pPr>
        <w:pStyle w:val="a0"/>
        <w:numPr>
          <w:ilvl w:val="0"/>
          <w:numId w:val="0"/>
        </w:numPr>
        <w:ind w:left="709" w:hanging="709"/>
      </w:pPr>
      <w:r>
        <w:rPr>
          <w:rFonts w:hint="eastAsia"/>
        </w:rPr>
        <w:t>5</w:t>
      </w:r>
      <w:r>
        <w:t>.18.2</w:t>
      </w:r>
      <w:r w:rsidRPr="00EF4A0A">
        <w:t xml:space="preserve"> </w:t>
      </w:r>
      <w:proofErr w:type="spellStart"/>
      <w:r>
        <w:t>N</w:t>
      </w:r>
      <w:r>
        <w:rPr>
          <w:rFonts w:hint="eastAsia"/>
        </w:rPr>
        <w:t>o</w:t>
      </w:r>
      <w:r>
        <w:t>rmalInfo</w:t>
      </w:r>
      <w:proofErr w:type="spellEnd"/>
      <w:r>
        <w:rPr>
          <w:rFonts w:hint="eastAsia"/>
        </w:rPr>
        <w:t>类</w:t>
      </w:r>
      <w:r>
        <w:rPr>
          <w:rFonts w:hint="eastAsia"/>
        </w:rPr>
        <w:t>方法</w:t>
      </w:r>
    </w:p>
    <w:p w:rsidR="00EF4A0A" w:rsidRPr="0030543F" w:rsidRDefault="00EF4A0A" w:rsidP="00EF4A0A">
      <w:pPr>
        <w:pStyle w:val="a2"/>
        <w:widowControl/>
        <w:numPr>
          <w:ilvl w:val="0"/>
          <w:numId w:val="0"/>
        </w:numPr>
        <w:spacing w:before="120" w:line="300" w:lineRule="auto"/>
        <w:ind w:left="567" w:hanging="567"/>
        <w:jc w:val="left"/>
        <w:rPr>
          <w:b w:val="0"/>
          <w:sz w:val="21"/>
          <w:szCs w:val="21"/>
        </w:rPr>
      </w:pPr>
      <w:r>
        <w:rPr>
          <w:b w:val="0"/>
          <w:sz w:val="21"/>
          <w:szCs w:val="21"/>
        </w:rPr>
        <w:t>1</w:t>
      </w:r>
      <w:r>
        <w:rPr>
          <w:rFonts w:hint="eastAsia"/>
          <w:b w:val="0"/>
          <w:sz w:val="21"/>
          <w:szCs w:val="21"/>
        </w:rPr>
        <w:t>）</w:t>
      </w:r>
      <w:proofErr w:type="spellStart"/>
      <w:r w:rsidRPr="00EF4A0A">
        <w:rPr>
          <w:b w:val="0"/>
          <w:sz w:val="21"/>
          <w:szCs w:val="21"/>
        </w:rPr>
        <w:t>findByData</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EF4A0A" w:rsidTr="00BA384F">
        <w:tc>
          <w:tcPr>
            <w:tcW w:w="1134" w:type="dxa"/>
          </w:tcPr>
          <w:p w:rsidR="00EF4A0A" w:rsidRDefault="00EF4A0A" w:rsidP="00BA384F">
            <w:pPr>
              <w:rPr>
                <w:szCs w:val="21"/>
              </w:rPr>
            </w:pPr>
            <w:r>
              <w:rPr>
                <w:rFonts w:hint="eastAsia"/>
                <w:szCs w:val="21"/>
              </w:rPr>
              <w:t>方法原型</w:t>
            </w:r>
          </w:p>
        </w:tc>
        <w:tc>
          <w:tcPr>
            <w:tcW w:w="6946" w:type="dxa"/>
          </w:tcPr>
          <w:p w:rsidR="00EF4A0A" w:rsidRDefault="00EF4A0A" w:rsidP="00BA384F">
            <w:pPr>
              <w:rPr>
                <w:rFonts w:ascii="Courier New" w:hAnsi="Courier New" w:cs="Courier New" w:hint="eastAsia"/>
                <w:szCs w:val="21"/>
              </w:rPr>
            </w:pPr>
            <w:r w:rsidRPr="00EF4A0A">
              <w:rPr>
                <w:rFonts w:ascii="Courier New" w:hAnsi="Courier New" w:cs="Courier New"/>
                <w:szCs w:val="21"/>
              </w:rPr>
              <w:t xml:space="preserve">public </w:t>
            </w:r>
            <w:proofErr w:type="spellStart"/>
            <w:r w:rsidRPr="00EF4A0A">
              <w:rPr>
                <w:rFonts w:ascii="Courier New" w:hAnsi="Courier New" w:cs="Courier New"/>
                <w:szCs w:val="21"/>
              </w:rPr>
              <w:t>ResponseBean</w:t>
            </w:r>
            <w:proofErr w:type="spellEnd"/>
            <w:r w:rsidRPr="00EF4A0A">
              <w:rPr>
                <w:rFonts w:ascii="Courier New" w:hAnsi="Courier New" w:cs="Courier New"/>
                <w:szCs w:val="21"/>
              </w:rPr>
              <w:t xml:space="preserve"> </w:t>
            </w:r>
            <w:proofErr w:type="spellStart"/>
            <w:proofErr w:type="gramStart"/>
            <w:r w:rsidRPr="00EF4A0A">
              <w:rPr>
                <w:rFonts w:ascii="Courier New" w:hAnsi="Courier New" w:cs="Courier New"/>
                <w:szCs w:val="21"/>
              </w:rPr>
              <w:t>findByData</w:t>
            </w:r>
            <w:proofErr w:type="spellEnd"/>
            <w:r w:rsidRPr="00EF4A0A">
              <w:rPr>
                <w:rFonts w:ascii="Courier New" w:hAnsi="Courier New" w:cs="Courier New"/>
                <w:szCs w:val="21"/>
              </w:rPr>
              <w:t>(</w:t>
            </w:r>
            <w:proofErr w:type="gramEnd"/>
            <w:r w:rsidRPr="00EF4A0A">
              <w:rPr>
                <w:rFonts w:ascii="Courier New" w:hAnsi="Courier New" w:cs="Courier New"/>
                <w:szCs w:val="21"/>
              </w:rPr>
              <w:t>@RequestParam  String data){</w:t>
            </w:r>
            <w:r>
              <w:rPr>
                <w:rFonts w:ascii="Courier New" w:hAnsi="Courier New" w:cs="Courier New"/>
                <w:szCs w:val="21"/>
              </w:rPr>
              <w:t>}</w:t>
            </w:r>
          </w:p>
        </w:tc>
      </w:tr>
      <w:tr w:rsidR="00EF4A0A" w:rsidTr="00BA384F">
        <w:tc>
          <w:tcPr>
            <w:tcW w:w="1134" w:type="dxa"/>
          </w:tcPr>
          <w:p w:rsidR="00EF4A0A" w:rsidRDefault="00EF4A0A" w:rsidP="00BA384F">
            <w:pPr>
              <w:rPr>
                <w:szCs w:val="21"/>
              </w:rPr>
            </w:pPr>
            <w:r>
              <w:rPr>
                <w:rFonts w:hint="eastAsia"/>
                <w:szCs w:val="21"/>
              </w:rPr>
              <w:t>方法功能</w:t>
            </w:r>
          </w:p>
        </w:tc>
        <w:tc>
          <w:tcPr>
            <w:tcW w:w="6946" w:type="dxa"/>
          </w:tcPr>
          <w:p w:rsidR="00EF4A0A" w:rsidRDefault="00EF4A0A" w:rsidP="00BA384F">
            <w:pPr>
              <w:rPr>
                <w:szCs w:val="21"/>
              </w:rPr>
            </w:pPr>
            <w:r w:rsidRPr="00EF4A0A">
              <w:rPr>
                <w:rFonts w:hint="eastAsia"/>
                <w:szCs w:val="21"/>
              </w:rPr>
              <w:t>指定时间查询停车记录</w:t>
            </w:r>
          </w:p>
        </w:tc>
      </w:tr>
      <w:tr w:rsidR="00EF4A0A" w:rsidTr="00BA384F">
        <w:tc>
          <w:tcPr>
            <w:tcW w:w="1134" w:type="dxa"/>
          </w:tcPr>
          <w:p w:rsidR="00EF4A0A" w:rsidRDefault="00EF4A0A" w:rsidP="00BA384F">
            <w:pPr>
              <w:rPr>
                <w:szCs w:val="21"/>
              </w:rPr>
            </w:pPr>
            <w:r>
              <w:rPr>
                <w:rFonts w:hint="eastAsia"/>
                <w:szCs w:val="21"/>
              </w:rPr>
              <w:t>参数说明</w:t>
            </w:r>
          </w:p>
        </w:tc>
        <w:tc>
          <w:tcPr>
            <w:tcW w:w="6946" w:type="dxa"/>
          </w:tcPr>
          <w:p w:rsidR="00EF4A0A" w:rsidRDefault="00EF4A0A" w:rsidP="00BA384F">
            <w:pPr>
              <w:rPr>
                <w:szCs w:val="21"/>
              </w:rPr>
            </w:pPr>
            <w:proofErr w:type="gramStart"/>
            <w:r>
              <w:rPr>
                <w:rFonts w:hint="eastAsia"/>
                <w:szCs w:val="21"/>
              </w:rPr>
              <w:t>网页传参</w:t>
            </w:r>
            <w:proofErr w:type="gramEnd"/>
          </w:p>
        </w:tc>
      </w:tr>
      <w:tr w:rsidR="00EF4A0A" w:rsidTr="00BA384F">
        <w:tc>
          <w:tcPr>
            <w:tcW w:w="1134" w:type="dxa"/>
          </w:tcPr>
          <w:p w:rsidR="00EF4A0A" w:rsidRDefault="00EF4A0A" w:rsidP="00BA384F">
            <w:pPr>
              <w:rPr>
                <w:szCs w:val="21"/>
              </w:rPr>
            </w:pPr>
            <w:r>
              <w:rPr>
                <w:rFonts w:hint="eastAsia"/>
                <w:szCs w:val="21"/>
              </w:rPr>
              <w:t>返回类型</w:t>
            </w:r>
          </w:p>
        </w:tc>
        <w:tc>
          <w:tcPr>
            <w:tcW w:w="6946" w:type="dxa"/>
          </w:tcPr>
          <w:p w:rsidR="00EF4A0A" w:rsidRDefault="00EF4A0A" w:rsidP="00BA384F">
            <w:pPr>
              <w:rPr>
                <w:szCs w:val="21"/>
              </w:rPr>
            </w:pPr>
            <w:proofErr w:type="spellStart"/>
            <w:r>
              <w:rPr>
                <w:szCs w:val="21"/>
              </w:rPr>
              <w:t>J</w:t>
            </w:r>
            <w:r>
              <w:rPr>
                <w:rFonts w:hint="eastAsia"/>
                <w:szCs w:val="21"/>
              </w:rPr>
              <w:t>son</w:t>
            </w:r>
            <w:proofErr w:type="spellEnd"/>
            <w:r>
              <w:rPr>
                <w:rFonts w:hint="eastAsia"/>
                <w:szCs w:val="21"/>
              </w:rPr>
              <w:t>格式</w:t>
            </w:r>
          </w:p>
        </w:tc>
      </w:tr>
    </w:tbl>
    <w:p w:rsidR="00EF4A0A" w:rsidRPr="0030543F" w:rsidRDefault="00EF4A0A" w:rsidP="00EF4A0A">
      <w:pPr>
        <w:pStyle w:val="a2"/>
        <w:widowControl/>
        <w:numPr>
          <w:ilvl w:val="0"/>
          <w:numId w:val="0"/>
        </w:numPr>
        <w:spacing w:before="120" w:line="300" w:lineRule="auto"/>
        <w:ind w:left="567" w:hanging="567"/>
        <w:jc w:val="left"/>
        <w:rPr>
          <w:b w:val="0"/>
          <w:sz w:val="21"/>
          <w:szCs w:val="21"/>
        </w:rPr>
      </w:pPr>
      <w:r>
        <w:rPr>
          <w:b w:val="0"/>
          <w:sz w:val="21"/>
          <w:szCs w:val="21"/>
        </w:rPr>
        <w:t>2</w:t>
      </w:r>
      <w:r>
        <w:rPr>
          <w:rFonts w:hint="eastAsia"/>
          <w:b w:val="0"/>
          <w:sz w:val="21"/>
          <w:szCs w:val="21"/>
        </w:rPr>
        <w:t>）</w:t>
      </w:r>
      <w:proofErr w:type="spellStart"/>
      <w:r w:rsidRPr="00EF4A0A">
        <w:rPr>
          <w:b w:val="0"/>
          <w:sz w:val="21"/>
          <w:szCs w:val="21"/>
        </w:rPr>
        <w:t>getMoney</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EF4A0A" w:rsidTr="00BA384F">
        <w:tc>
          <w:tcPr>
            <w:tcW w:w="1134" w:type="dxa"/>
          </w:tcPr>
          <w:p w:rsidR="00EF4A0A" w:rsidRDefault="00EF4A0A" w:rsidP="00BA384F">
            <w:pPr>
              <w:rPr>
                <w:szCs w:val="21"/>
              </w:rPr>
            </w:pPr>
            <w:r>
              <w:rPr>
                <w:rFonts w:hint="eastAsia"/>
                <w:szCs w:val="21"/>
              </w:rPr>
              <w:t>方法原型</w:t>
            </w:r>
          </w:p>
        </w:tc>
        <w:tc>
          <w:tcPr>
            <w:tcW w:w="6946" w:type="dxa"/>
          </w:tcPr>
          <w:p w:rsidR="00EF4A0A" w:rsidRDefault="00EF4A0A" w:rsidP="00BA384F">
            <w:pPr>
              <w:rPr>
                <w:rFonts w:ascii="Courier New" w:hAnsi="Courier New" w:cs="Courier New" w:hint="eastAsia"/>
                <w:szCs w:val="21"/>
              </w:rPr>
            </w:pPr>
            <w:r w:rsidRPr="00EF4A0A">
              <w:rPr>
                <w:rFonts w:ascii="Courier New" w:hAnsi="Courier New" w:cs="Courier New"/>
                <w:szCs w:val="21"/>
              </w:rPr>
              <w:t xml:space="preserve">public </w:t>
            </w:r>
            <w:proofErr w:type="spellStart"/>
            <w:r w:rsidRPr="00EF4A0A">
              <w:rPr>
                <w:rFonts w:ascii="Courier New" w:hAnsi="Courier New" w:cs="Courier New"/>
                <w:szCs w:val="21"/>
              </w:rPr>
              <w:t>ResponseBean</w:t>
            </w:r>
            <w:proofErr w:type="spellEnd"/>
            <w:r w:rsidRPr="00EF4A0A">
              <w:rPr>
                <w:rFonts w:ascii="Courier New" w:hAnsi="Courier New" w:cs="Courier New"/>
                <w:szCs w:val="21"/>
              </w:rPr>
              <w:t xml:space="preserve"> </w:t>
            </w:r>
            <w:proofErr w:type="spellStart"/>
            <w:proofErr w:type="gramStart"/>
            <w:r w:rsidRPr="00EF4A0A">
              <w:rPr>
                <w:rFonts w:ascii="Courier New" w:hAnsi="Courier New" w:cs="Courier New"/>
                <w:szCs w:val="21"/>
              </w:rPr>
              <w:t>getMoney</w:t>
            </w:r>
            <w:proofErr w:type="spellEnd"/>
            <w:r w:rsidRPr="00EF4A0A">
              <w:rPr>
                <w:rFonts w:ascii="Courier New" w:hAnsi="Courier New" w:cs="Courier New"/>
                <w:szCs w:val="21"/>
              </w:rPr>
              <w:t>(</w:t>
            </w:r>
            <w:proofErr w:type="gramEnd"/>
            <w:r w:rsidRPr="00EF4A0A">
              <w:rPr>
                <w:rFonts w:ascii="Courier New" w:hAnsi="Courier New" w:cs="Courier New"/>
                <w:szCs w:val="21"/>
              </w:rPr>
              <w:t xml:space="preserve">@RequestParam  String </w:t>
            </w:r>
            <w:proofErr w:type="spellStart"/>
            <w:r w:rsidRPr="00EF4A0A">
              <w:rPr>
                <w:rFonts w:ascii="Courier New" w:hAnsi="Courier New" w:cs="Courier New"/>
                <w:szCs w:val="21"/>
              </w:rPr>
              <w:t>carId</w:t>
            </w:r>
            <w:proofErr w:type="spellEnd"/>
            <w:r w:rsidRPr="00EF4A0A">
              <w:rPr>
                <w:rFonts w:ascii="Courier New" w:hAnsi="Courier New" w:cs="Courier New"/>
                <w:szCs w:val="21"/>
              </w:rPr>
              <w:t>){</w:t>
            </w:r>
            <w:r>
              <w:rPr>
                <w:rFonts w:ascii="Courier New" w:hAnsi="Courier New" w:cs="Courier New"/>
                <w:szCs w:val="21"/>
              </w:rPr>
              <w:t>}</w:t>
            </w:r>
          </w:p>
        </w:tc>
      </w:tr>
      <w:tr w:rsidR="00EF4A0A" w:rsidTr="00BA384F">
        <w:tc>
          <w:tcPr>
            <w:tcW w:w="1134" w:type="dxa"/>
          </w:tcPr>
          <w:p w:rsidR="00EF4A0A" w:rsidRDefault="00EF4A0A" w:rsidP="00BA384F">
            <w:pPr>
              <w:rPr>
                <w:szCs w:val="21"/>
              </w:rPr>
            </w:pPr>
            <w:r>
              <w:rPr>
                <w:rFonts w:hint="eastAsia"/>
                <w:szCs w:val="21"/>
              </w:rPr>
              <w:t>方法功能</w:t>
            </w:r>
          </w:p>
        </w:tc>
        <w:tc>
          <w:tcPr>
            <w:tcW w:w="6946" w:type="dxa"/>
          </w:tcPr>
          <w:p w:rsidR="00EF4A0A" w:rsidRDefault="00EF4A0A" w:rsidP="00BA384F">
            <w:pPr>
              <w:rPr>
                <w:szCs w:val="21"/>
              </w:rPr>
            </w:pPr>
            <w:r w:rsidRPr="00EF4A0A">
              <w:rPr>
                <w:rFonts w:hint="eastAsia"/>
                <w:szCs w:val="21"/>
              </w:rPr>
              <w:t>指定</w:t>
            </w:r>
            <w:r>
              <w:rPr>
                <w:rFonts w:hint="eastAsia"/>
                <w:szCs w:val="21"/>
              </w:rPr>
              <w:t>汽车</w:t>
            </w:r>
            <w:r>
              <w:rPr>
                <w:rFonts w:hint="eastAsia"/>
                <w:szCs w:val="21"/>
              </w:rPr>
              <w:t>id</w:t>
            </w:r>
            <w:r>
              <w:rPr>
                <w:rFonts w:hint="eastAsia"/>
                <w:szCs w:val="21"/>
              </w:rPr>
              <w:t>查询收费</w:t>
            </w:r>
          </w:p>
        </w:tc>
      </w:tr>
      <w:tr w:rsidR="00EF4A0A" w:rsidTr="00BA384F">
        <w:tc>
          <w:tcPr>
            <w:tcW w:w="1134" w:type="dxa"/>
          </w:tcPr>
          <w:p w:rsidR="00EF4A0A" w:rsidRDefault="00EF4A0A" w:rsidP="00BA384F">
            <w:pPr>
              <w:rPr>
                <w:szCs w:val="21"/>
              </w:rPr>
            </w:pPr>
            <w:r>
              <w:rPr>
                <w:rFonts w:hint="eastAsia"/>
                <w:szCs w:val="21"/>
              </w:rPr>
              <w:t>参数说明</w:t>
            </w:r>
          </w:p>
        </w:tc>
        <w:tc>
          <w:tcPr>
            <w:tcW w:w="6946" w:type="dxa"/>
          </w:tcPr>
          <w:p w:rsidR="00EF4A0A" w:rsidRDefault="00EF4A0A" w:rsidP="00BA384F">
            <w:pPr>
              <w:rPr>
                <w:szCs w:val="21"/>
              </w:rPr>
            </w:pPr>
            <w:r>
              <w:rPr>
                <w:szCs w:val="21"/>
              </w:rPr>
              <w:t>C</w:t>
            </w:r>
            <w:r>
              <w:rPr>
                <w:rFonts w:hint="eastAsia"/>
                <w:szCs w:val="21"/>
              </w:rPr>
              <w:t>arid</w:t>
            </w:r>
          </w:p>
        </w:tc>
      </w:tr>
      <w:tr w:rsidR="00EF4A0A" w:rsidTr="00BA384F">
        <w:tc>
          <w:tcPr>
            <w:tcW w:w="1134" w:type="dxa"/>
          </w:tcPr>
          <w:p w:rsidR="00EF4A0A" w:rsidRDefault="00EF4A0A" w:rsidP="00BA384F">
            <w:pPr>
              <w:rPr>
                <w:szCs w:val="21"/>
              </w:rPr>
            </w:pPr>
            <w:r>
              <w:rPr>
                <w:rFonts w:hint="eastAsia"/>
                <w:szCs w:val="21"/>
              </w:rPr>
              <w:t>返回类型</w:t>
            </w:r>
          </w:p>
        </w:tc>
        <w:tc>
          <w:tcPr>
            <w:tcW w:w="6946" w:type="dxa"/>
          </w:tcPr>
          <w:p w:rsidR="00EF4A0A" w:rsidRDefault="00EF4A0A" w:rsidP="00BA384F">
            <w:pPr>
              <w:rPr>
                <w:szCs w:val="21"/>
              </w:rPr>
            </w:pPr>
            <w:proofErr w:type="spellStart"/>
            <w:r>
              <w:rPr>
                <w:szCs w:val="21"/>
              </w:rPr>
              <w:t>J</w:t>
            </w:r>
            <w:r>
              <w:rPr>
                <w:rFonts w:hint="eastAsia"/>
                <w:szCs w:val="21"/>
              </w:rPr>
              <w:t>son</w:t>
            </w:r>
            <w:proofErr w:type="spellEnd"/>
            <w:r>
              <w:rPr>
                <w:rFonts w:hint="eastAsia"/>
                <w:szCs w:val="21"/>
              </w:rPr>
              <w:t>格式</w:t>
            </w:r>
            <w:r>
              <w:rPr>
                <w:rFonts w:hint="eastAsia"/>
                <w:szCs w:val="21"/>
              </w:rPr>
              <w:t>。</w:t>
            </w:r>
            <w:r>
              <w:rPr>
                <w:szCs w:val="21"/>
              </w:rPr>
              <w:t>M</w:t>
            </w:r>
            <w:r>
              <w:rPr>
                <w:rFonts w:hint="eastAsia"/>
                <w:szCs w:val="21"/>
              </w:rPr>
              <w:t>oney</w:t>
            </w:r>
          </w:p>
        </w:tc>
      </w:tr>
    </w:tbl>
    <w:p w:rsidR="00EF4A0A" w:rsidRPr="0030543F" w:rsidRDefault="00EF4A0A" w:rsidP="00EF4A0A">
      <w:pPr>
        <w:pStyle w:val="a2"/>
        <w:widowControl/>
        <w:numPr>
          <w:ilvl w:val="0"/>
          <w:numId w:val="0"/>
        </w:numPr>
        <w:spacing w:before="120" w:line="300" w:lineRule="auto"/>
        <w:ind w:left="567" w:hanging="567"/>
        <w:jc w:val="left"/>
        <w:rPr>
          <w:b w:val="0"/>
          <w:sz w:val="21"/>
          <w:szCs w:val="21"/>
        </w:rPr>
      </w:pPr>
      <w:r>
        <w:rPr>
          <w:b w:val="0"/>
          <w:sz w:val="21"/>
          <w:szCs w:val="21"/>
        </w:rPr>
        <w:t>3</w:t>
      </w:r>
      <w:r>
        <w:rPr>
          <w:rFonts w:hint="eastAsia"/>
          <w:b w:val="0"/>
          <w:sz w:val="21"/>
          <w:szCs w:val="21"/>
        </w:rPr>
        <w:t>）</w:t>
      </w:r>
      <w:r w:rsidRPr="00EF4A0A">
        <w:rPr>
          <w:b w:val="0"/>
          <w:sz w:val="21"/>
          <w:szCs w:val="21"/>
        </w:rPr>
        <w:t>selectAllNormal1</w:t>
      </w:r>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EF4A0A" w:rsidTr="00BA384F">
        <w:tc>
          <w:tcPr>
            <w:tcW w:w="1134" w:type="dxa"/>
          </w:tcPr>
          <w:p w:rsidR="00EF4A0A" w:rsidRDefault="00EF4A0A" w:rsidP="00BA384F">
            <w:pPr>
              <w:rPr>
                <w:szCs w:val="21"/>
              </w:rPr>
            </w:pPr>
            <w:r>
              <w:rPr>
                <w:rFonts w:hint="eastAsia"/>
                <w:szCs w:val="21"/>
              </w:rPr>
              <w:lastRenderedPageBreak/>
              <w:t>方法原型</w:t>
            </w:r>
          </w:p>
        </w:tc>
        <w:tc>
          <w:tcPr>
            <w:tcW w:w="6946" w:type="dxa"/>
          </w:tcPr>
          <w:p w:rsidR="00EF4A0A" w:rsidRDefault="00EF4A0A" w:rsidP="00BA384F">
            <w:pPr>
              <w:rPr>
                <w:rFonts w:ascii="Courier New" w:hAnsi="Courier New" w:cs="Courier New" w:hint="eastAsia"/>
                <w:szCs w:val="21"/>
              </w:rPr>
            </w:pPr>
            <w:r w:rsidRPr="00EF4A0A">
              <w:rPr>
                <w:rFonts w:ascii="Courier New" w:hAnsi="Courier New" w:cs="Courier New"/>
                <w:szCs w:val="21"/>
              </w:rPr>
              <w:t xml:space="preserve">public </w:t>
            </w:r>
            <w:proofErr w:type="spellStart"/>
            <w:r w:rsidRPr="00EF4A0A">
              <w:rPr>
                <w:rFonts w:ascii="Courier New" w:hAnsi="Courier New" w:cs="Courier New"/>
                <w:szCs w:val="21"/>
              </w:rPr>
              <w:t>ResponseBean</w:t>
            </w:r>
            <w:proofErr w:type="spellEnd"/>
            <w:r w:rsidRPr="00EF4A0A">
              <w:rPr>
                <w:rFonts w:ascii="Courier New" w:hAnsi="Courier New" w:cs="Courier New"/>
                <w:szCs w:val="21"/>
              </w:rPr>
              <w:t xml:space="preserve"> selectAllNormal1(@RequestParam long </w:t>
            </w:r>
            <w:proofErr w:type="spellStart"/>
            <w:proofErr w:type="gramStart"/>
            <w:r w:rsidRPr="00EF4A0A">
              <w:rPr>
                <w:rFonts w:ascii="Courier New" w:hAnsi="Courier New" w:cs="Courier New"/>
                <w:szCs w:val="21"/>
              </w:rPr>
              <w:t>pageNo</w:t>
            </w:r>
            <w:proofErr w:type="spellEnd"/>
            <w:r w:rsidRPr="00EF4A0A">
              <w:rPr>
                <w:rFonts w:ascii="Courier New" w:hAnsi="Courier New" w:cs="Courier New"/>
                <w:szCs w:val="21"/>
              </w:rPr>
              <w:t>,@</w:t>
            </w:r>
            <w:proofErr w:type="spellStart"/>
            <w:proofErr w:type="gramEnd"/>
            <w:r w:rsidRPr="00EF4A0A">
              <w:rPr>
                <w:rFonts w:ascii="Courier New" w:hAnsi="Courier New" w:cs="Courier New"/>
                <w:szCs w:val="21"/>
              </w:rPr>
              <w:t>RequestParam</w:t>
            </w:r>
            <w:proofErr w:type="spellEnd"/>
            <w:r w:rsidRPr="00EF4A0A">
              <w:rPr>
                <w:rFonts w:ascii="Courier New" w:hAnsi="Courier New" w:cs="Courier New"/>
                <w:szCs w:val="21"/>
              </w:rPr>
              <w:t xml:space="preserve"> long size){</w:t>
            </w:r>
            <w:r>
              <w:rPr>
                <w:rFonts w:ascii="Courier New" w:hAnsi="Courier New" w:cs="Courier New"/>
                <w:szCs w:val="21"/>
              </w:rPr>
              <w:t>}</w:t>
            </w:r>
          </w:p>
        </w:tc>
      </w:tr>
      <w:tr w:rsidR="00EF4A0A" w:rsidTr="00BA384F">
        <w:tc>
          <w:tcPr>
            <w:tcW w:w="1134" w:type="dxa"/>
          </w:tcPr>
          <w:p w:rsidR="00EF4A0A" w:rsidRDefault="00EF4A0A" w:rsidP="00BA384F">
            <w:pPr>
              <w:rPr>
                <w:szCs w:val="21"/>
              </w:rPr>
            </w:pPr>
            <w:r>
              <w:rPr>
                <w:rFonts w:hint="eastAsia"/>
                <w:szCs w:val="21"/>
              </w:rPr>
              <w:t>方法功能</w:t>
            </w:r>
          </w:p>
        </w:tc>
        <w:tc>
          <w:tcPr>
            <w:tcW w:w="6946" w:type="dxa"/>
          </w:tcPr>
          <w:p w:rsidR="00EF4A0A" w:rsidRDefault="00EF4A0A" w:rsidP="00BA384F">
            <w:pPr>
              <w:rPr>
                <w:szCs w:val="21"/>
              </w:rPr>
            </w:pPr>
            <w:r w:rsidRPr="00EF4A0A">
              <w:rPr>
                <w:rFonts w:hint="eastAsia"/>
                <w:szCs w:val="21"/>
              </w:rPr>
              <w:t>所有未离开车辆查询</w:t>
            </w:r>
          </w:p>
        </w:tc>
      </w:tr>
      <w:tr w:rsidR="00EF4A0A" w:rsidTr="00BA384F">
        <w:tc>
          <w:tcPr>
            <w:tcW w:w="1134" w:type="dxa"/>
          </w:tcPr>
          <w:p w:rsidR="00EF4A0A" w:rsidRDefault="00EF4A0A" w:rsidP="00BA384F">
            <w:pPr>
              <w:rPr>
                <w:szCs w:val="21"/>
              </w:rPr>
            </w:pPr>
            <w:r>
              <w:rPr>
                <w:rFonts w:hint="eastAsia"/>
                <w:szCs w:val="21"/>
              </w:rPr>
              <w:t>参数说明</w:t>
            </w:r>
          </w:p>
        </w:tc>
        <w:tc>
          <w:tcPr>
            <w:tcW w:w="6946" w:type="dxa"/>
          </w:tcPr>
          <w:p w:rsidR="00EF4A0A" w:rsidRDefault="00EF4A0A" w:rsidP="00BA384F">
            <w:pPr>
              <w:rPr>
                <w:rFonts w:hint="eastAsia"/>
                <w:szCs w:val="21"/>
              </w:rPr>
            </w:pPr>
            <w:r>
              <w:rPr>
                <w:rFonts w:hint="eastAsia"/>
                <w:szCs w:val="21"/>
              </w:rPr>
              <w:t>分页尺寸</w:t>
            </w:r>
          </w:p>
        </w:tc>
      </w:tr>
      <w:tr w:rsidR="00EF4A0A" w:rsidTr="00BA384F">
        <w:tc>
          <w:tcPr>
            <w:tcW w:w="1134" w:type="dxa"/>
          </w:tcPr>
          <w:p w:rsidR="00EF4A0A" w:rsidRDefault="00EF4A0A" w:rsidP="00BA384F">
            <w:pPr>
              <w:rPr>
                <w:szCs w:val="21"/>
              </w:rPr>
            </w:pPr>
            <w:r>
              <w:rPr>
                <w:rFonts w:hint="eastAsia"/>
                <w:szCs w:val="21"/>
              </w:rPr>
              <w:t>返回类型</w:t>
            </w:r>
          </w:p>
        </w:tc>
        <w:tc>
          <w:tcPr>
            <w:tcW w:w="6946" w:type="dxa"/>
          </w:tcPr>
          <w:p w:rsidR="00EF4A0A" w:rsidRDefault="00EF4A0A"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EF4A0A" w:rsidRPr="0030543F" w:rsidRDefault="00EF4A0A" w:rsidP="00EF4A0A">
      <w:pPr>
        <w:pStyle w:val="a2"/>
        <w:widowControl/>
        <w:numPr>
          <w:ilvl w:val="0"/>
          <w:numId w:val="0"/>
        </w:numPr>
        <w:spacing w:before="120" w:line="300" w:lineRule="auto"/>
        <w:ind w:left="567" w:hanging="567"/>
        <w:jc w:val="left"/>
        <w:rPr>
          <w:b w:val="0"/>
          <w:sz w:val="21"/>
          <w:szCs w:val="21"/>
        </w:rPr>
      </w:pPr>
      <w:r>
        <w:rPr>
          <w:b w:val="0"/>
          <w:sz w:val="21"/>
          <w:szCs w:val="21"/>
        </w:rPr>
        <w:t>4</w:t>
      </w:r>
      <w:r>
        <w:rPr>
          <w:rFonts w:hint="eastAsia"/>
          <w:b w:val="0"/>
          <w:sz w:val="21"/>
          <w:szCs w:val="21"/>
        </w:rPr>
        <w:t>）</w:t>
      </w:r>
      <w:r w:rsidRPr="00EF4A0A">
        <w:rPr>
          <w:b w:val="0"/>
          <w:sz w:val="21"/>
          <w:szCs w:val="21"/>
        </w:rPr>
        <w:t>selectAllNormal2</w:t>
      </w:r>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EF4A0A" w:rsidTr="00BA384F">
        <w:tc>
          <w:tcPr>
            <w:tcW w:w="1134" w:type="dxa"/>
          </w:tcPr>
          <w:p w:rsidR="00EF4A0A" w:rsidRDefault="00EF4A0A" w:rsidP="00BA384F">
            <w:pPr>
              <w:rPr>
                <w:szCs w:val="21"/>
              </w:rPr>
            </w:pPr>
            <w:r>
              <w:rPr>
                <w:rFonts w:hint="eastAsia"/>
                <w:szCs w:val="21"/>
              </w:rPr>
              <w:t>方法原型</w:t>
            </w:r>
          </w:p>
        </w:tc>
        <w:tc>
          <w:tcPr>
            <w:tcW w:w="6946" w:type="dxa"/>
          </w:tcPr>
          <w:p w:rsidR="00EF4A0A" w:rsidRDefault="00EF4A0A" w:rsidP="00BA384F">
            <w:pPr>
              <w:rPr>
                <w:rFonts w:ascii="Courier New" w:hAnsi="Courier New" w:cs="Courier New" w:hint="eastAsia"/>
                <w:szCs w:val="21"/>
              </w:rPr>
            </w:pPr>
            <w:r w:rsidRPr="00EF4A0A">
              <w:rPr>
                <w:rFonts w:ascii="Courier New" w:hAnsi="Courier New" w:cs="Courier New"/>
                <w:szCs w:val="21"/>
              </w:rPr>
              <w:t xml:space="preserve">public </w:t>
            </w:r>
            <w:proofErr w:type="spellStart"/>
            <w:r w:rsidRPr="00EF4A0A">
              <w:rPr>
                <w:rFonts w:ascii="Courier New" w:hAnsi="Courier New" w:cs="Courier New"/>
                <w:szCs w:val="21"/>
              </w:rPr>
              <w:t>ResponseBean</w:t>
            </w:r>
            <w:proofErr w:type="spellEnd"/>
            <w:r w:rsidRPr="00EF4A0A">
              <w:rPr>
                <w:rFonts w:ascii="Courier New" w:hAnsi="Courier New" w:cs="Courier New"/>
                <w:szCs w:val="21"/>
              </w:rPr>
              <w:t xml:space="preserve"> selectAllNormal2</w:t>
            </w:r>
            <w:proofErr w:type="gramStart"/>
            <w:r w:rsidRPr="00EF4A0A">
              <w:rPr>
                <w:rFonts w:ascii="Courier New" w:hAnsi="Courier New" w:cs="Courier New"/>
                <w:szCs w:val="21"/>
              </w:rPr>
              <w:t>(</w:t>
            </w:r>
            <w:r w:rsidR="00BE03B3">
              <w:rPr>
                <w:rFonts w:ascii="Courier New" w:hAnsi="Courier New" w:cs="Courier New"/>
                <w:szCs w:val="21"/>
              </w:rPr>
              <w:t>){</w:t>
            </w:r>
            <w:proofErr w:type="gramEnd"/>
            <w:r>
              <w:rPr>
                <w:rFonts w:ascii="Courier New" w:hAnsi="Courier New" w:cs="Courier New"/>
                <w:szCs w:val="21"/>
              </w:rPr>
              <w:t>}</w:t>
            </w:r>
          </w:p>
        </w:tc>
      </w:tr>
      <w:tr w:rsidR="00EF4A0A" w:rsidTr="00BA384F">
        <w:tc>
          <w:tcPr>
            <w:tcW w:w="1134" w:type="dxa"/>
          </w:tcPr>
          <w:p w:rsidR="00EF4A0A" w:rsidRDefault="00EF4A0A" w:rsidP="00BA384F">
            <w:pPr>
              <w:rPr>
                <w:szCs w:val="21"/>
              </w:rPr>
            </w:pPr>
            <w:r>
              <w:rPr>
                <w:rFonts w:hint="eastAsia"/>
                <w:szCs w:val="21"/>
              </w:rPr>
              <w:t>方法功能</w:t>
            </w:r>
          </w:p>
        </w:tc>
        <w:tc>
          <w:tcPr>
            <w:tcW w:w="6946" w:type="dxa"/>
          </w:tcPr>
          <w:p w:rsidR="00EF4A0A" w:rsidRDefault="00EF4A0A" w:rsidP="00BA384F">
            <w:pPr>
              <w:rPr>
                <w:szCs w:val="21"/>
              </w:rPr>
            </w:pPr>
            <w:r w:rsidRPr="00EF4A0A">
              <w:rPr>
                <w:rFonts w:hint="eastAsia"/>
                <w:szCs w:val="21"/>
              </w:rPr>
              <w:t>查看符合模糊条件的未离开车辆</w:t>
            </w:r>
          </w:p>
        </w:tc>
      </w:tr>
      <w:tr w:rsidR="00EF4A0A" w:rsidTr="00BA384F">
        <w:tc>
          <w:tcPr>
            <w:tcW w:w="1134" w:type="dxa"/>
          </w:tcPr>
          <w:p w:rsidR="00EF4A0A" w:rsidRDefault="00EF4A0A" w:rsidP="00BA384F">
            <w:pPr>
              <w:rPr>
                <w:szCs w:val="21"/>
              </w:rPr>
            </w:pPr>
            <w:r>
              <w:rPr>
                <w:rFonts w:hint="eastAsia"/>
                <w:szCs w:val="21"/>
              </w:rPr>
              <w:t>参数说明</w:t>
            </w:r>
          </w:p>
        </w:tc>
        <w:tc>
          <w:tcPr>
            <w:tcW w:w="6946" w:type="dxa"/>
          </w:tcPr>
          <w:p w:rsidR="00EF4A0A" w:rsidRDefault="00EF4A0A" w:rsidP="00BA384F">
            <w:pPr>
              <w:rPr>
                <w:rFonts w:hint="eastAsia"/>
                <w:szCs w:val="21"/>
              </w:rPr>
            </w:pPr>
            <w:r>
              <w:rPr>
                <w:rFonts w:hint="eastAsia"/>
                <w:szCs w:val="21"/>
              </w:rPr>
              <w:t>分页尺寸</w:t>
            </w:r>
            <w:r>
              <w:rPr>
                <w:rFonts w:hint="eastAsia"/>
                <w:szCs w:val="21"/>
              </w:rPr>
              <w:t>，模糊条件</w:t>
            </w:r>
          </w:p>
        </w:tc>
      </w:tr>
      <w:tr w:rsidR="00EF4A0A" w:rsidTr="00BA384F">
        <w:tc>
          <w:tcPr>
            <w:tcW w:w="1134" w:type="dxa"/>
          </w:tcPr>
          <w:p w:rsidR="00EF4A0A" w:rsidRDefault="00EF4A0A" w:rsidP="00BA384F">
            <w:pPr>
              <w:rPr>
                <w:szCs w:val="21"/>
              </w:rPr>
            </w:pPr>
            <w:r>
              <w:rPr>
                <w:rFonts w:hint="eastAsia"/>
                <w:szCs w:val="21"/>
              </w:rPr>
              <w:t>返回类型</w:t>
            </w:r>
          </w:p>
        </w:tc>
        <w:tc>
          <w:tcPr>
            <w:tcW w:w="6946" w:type="dxa"/>
          </w:tcPr>
          <w:p w:rsidR="00EF4A0A" w:rsidRDefault="00EF4A0A"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EF4A0A" w:rsidRPr="0030543F" w:rsidRDefault="00EF4A0A" w:rsidP="00EF4A0A">
      <w:pPr>
        <w:pStyle w:val="a2"/>
        <w:widowControl/>
        <w:numPr>
          <w:ilvl w:val="0"/>
          <w:numId w:val="0"/>
        </w:numPr>
        <w:spacing w:before="120" w:line="300" w:lineRule="auto"/>
        <w:ind w:left="567" w:hanging="567"/>
        <w:jc w:val="left"/>
        <w:rPr>
          <w:b w:val="0"/>
          <w:sz w:val="21"/>
          <w:szCs w:val="21"/>
        </w:rPr>
      </w:pPr>
      <w:bookmarkStart w:id="4" w:name="_Hlk119018747"/>
      <w:r>
        <w:rPr>
          <w:b w:val="0"/>
          <w:sz w:val="21"/>
          <w:szCs w:val="21"/>
        </w:rPr>
        <w:t>5</w:t>
      </w:r>
      <w:r>
        <w:rPr>
          <w:rFonts w:hint="eastAsia"/>
          <w:b w:val="0"/>
          <w:sz w:val="21"/>
          <w:szCs w:val="21"/>
        </w:rPr>
        <w:t>）</w:t>
      </w:r>
      <w:proofErr w:type="spellStart"/>
      <w:r w:rsidRPr="00EF4A0A">
        <w:rPr>
          <w:b w:val="0"/>
          <w:sz w:val="21"/>
          <w:szCs w:val="21"/>
        </w:rPr>
        <w:t>updateImage</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EF4A0A" w:rsidTr="00BA384F">
        <w:tc>
          <w:tcPr>
            <w:tcW w:w="1134" w:type="dxa"/>
          </w:tcPr>
          <w:p w:rsidR="00EF4A0A" w:rsidRDefault="00EF4A0A" w:rsidP="00BA384F">
            <w:pPr>
              <w:rPr>
                <w:szCs w:val="21"/>
              </w:rPr>
            </w:pPr>
            <w:r>
              <w:rPr>
                <w:rFonts w:hint="eastAsia"/>
                <w:szCs w:val="21"/>
              </w:rPr>
              <w:t>方法原型</w:t>
            </w:r>
          </w:p>
        </w:tc>
        <w:tc>
          <w:tcPr>
            <w:tcW w:w="6946" w:type="dxa"/>
          </w:tcPr>
          <w:p w:rsidR="00EF4A0A" w:rsidRDefault="00EF4A0A" w:rsidP="00BA384F">
            <w:pPr>
              <w:rPr>
                <w:rFonts w:ascii="Courier New" w:hAnsi="Courier New" w:cs="Courier New" w:hint="eastAsia"/>
                <w:szCs w:val="21"/>
              </w:rPr>
            </w:pPr>
            <w:r w:rsidRPr="00EF4A0A">
              <w:rPr>
                <w:rFonts w:ascii="Courier New" w:hAnsi="Courier New" w:cs="Courier New"/>
                <w:szCs w:val="21"/>
              </w:rPr>
              <w:t xml:space="preserve">public </w:t>
            </w:r>
            <w:proofErr w:type="spellStart"/>
            <w:r w:rsidRPr="00EF4A0A">
              <w:rPr>
                <w:rFonts w:ascii="Courier New" w:hAnsi="Courier New" w:cs="Courier New"/>
                <w:szCs w:val="21"/>
              </w:rPr>
              <w:t>ResponseBean</w:t>
            </w:r>
            <w:proofErr w:type="spellEnd"/>
            <w:r w:rsidRPr="00EF4A0A">
              <w:rPr>
                <w:rFonts w:ascii="Courier New" w:hAnsi="Courier New" w:cs="Courier New"/>
                <w:szCs w:val="21"/>
              </w:rPr>
              <w:t xml:space="preserve"> </w:t>
            </w:r>
            <w:proofErr w:type="spellStart"/>
            <w:proofErr w:type="gramStart"/>
            <w:r w:rsidRPr="00EF4A0A">
              <w:rPr>
                <w:rFonts w:ascii="Courier New" w:hAnsi="Courier New" w:cs="Courier New"/>
                <w:szCs w:val="21"/>
              </w:rPr>
              <w:t>updateImage</w:t>
            </w:r>
            <w:proofErr w:type="spellEnd"/>
            <w:r w:rsidRPr="00EF4A0A">
              <w:rPr>
                <w:rFonts w:ascii="Courier New" w:hAnsi="Courier New" w:cs="Courier New"/>
                <w:szCs w:val="21"/>
              </w:rPr>
              <w:t>(</w:t>
            </w:r>
            <w:proofErr w:type="gramEnd"/>
            <w:r w:rsidRPr="00EF4A0A">
              <w:rPr>
                <w:rFonts w:ascii="Courier New" w:hAnsi="Courier New" w:cs="Courier New"/>
                <w:szCs w:val="21"/>
              </w:rPr>
              <w:t>) {</w:t>
            </w:r>
          </w:p>
        </w:tc>
      </w:tr>
      <w:tr w:rsidR="00EF4A0A" w:rsidTr="00BA384F">
        <w:tc>
          <w:tcPr>
            <w:tcW w:w="1134" w:type="dxa"/>
          </w:tcPr>
          <w:p w:rsidR="00EF4A0A" w:rsidRDefault="00EF4A0A" w:rsidP="00BA384F">
            <w:pPr>
              <w:rPr>
                <w:szCs w:val="21"/>
              </w:rPr>
            </w:pPr>
            <w:r>
              <w:rPr>
                <w:rFonts w:hint="eastAsia"/>
                <w:szCs w:val="21"/>
              </w:rPr>
              <w:t>方法功能</w:t>
            </w:r>
          </w:p>
        </w:tc>
        <w:tc>
          <w:tcPr>
            <w:tcW w:w="6946" w:type="dxa"/>
          </w:tcPr>
          <w:p w:rsidR="00EF4A0A" w:rsidRDefault="00EF4A0A" w:rsidP="00BA384F">
            <w:pPr>
              <w:rPr>
                <w:szCs w:val="21"/>
              </w:rPr>
            </w:pPr>
            <w:r>
              <w:rPr>
                <w:rFonts w:hint="eastAsia"/>
                <w:szCs w:val="21"/>
              </w:rPr>
              <w:t>视频上传</w:t>
            </w:r>
          </w:p>
        </w:tc>
      </w:tr>
      <w:tr w:rsidR="00EF4A0A" w:rsidTr="00BA384F">
        <w:tc>
          <w:tcPr>
            <w:tcW w:w="1134" w:type="dxa"/>
          </w:tcPr>
          <w:p w:rsidR="00EF4A0A" w:rsidRDefault="00EF4A0A" w:rsidP="00BA384F">
            <w:pPr>
              <w:rPr>
                <w:szCs w:val="21"/>
              </w:rPr>
            </w:pPr>
            <w:r>
              <w:rPr>
                <w:rFonts w:hint="eastAsia"/>
                <w:szCs w:val="21"/>
              </w:rPr>
              <w:t>参数说明</w:t>
            </w:r>
          </w:p>
        </w:tc>
        <w:tc>
          <w:tcPr>
            <w:tcW w:w="6946" w:type="dxa"/>
          </w:tcPr>
          <w:p w:rsidR="00EF4A0A" w:rsidRDefault="00EF4A0A" w:rsidP="00BA384F">
            <w:pPr>
              <w:rPr>
                <w:rFonts w:hint="eastAsia"/>
                <w:szCs w:val="21"/>
              </w:rPr>
            </w:pPr>
            <w:r>
              <w:rPr>
                <w:rFonts w:hint="eastAsia"/>
                <w:szCs w:val="21"/>
              </w:rPr>
              <w:t>地址</w:t>
            </w:r>
          </w:p>
        </w:tc>
      </w:tr>
      <w:tr w:rsidR="00EF4A0A" w:rsidTr="00BA384F">
        <w:tc>
          <w:tcPr>
            <w:tcW w:w="1134" w:type="dxa"/>
          </w:tcPr>
          <w:p w:rsidR="00EF4A0A" w:rsidRDefault="00EF4A0A" w:rsidP="00BA384F">
            <w:pPr>
              <w:rPr>
                <w:szCs w:val="21"/>
              </w:rPr>
            </w:pPr>
            <w:r>
              <w:rPr>
                <w:rFonts w:hint="eastAsia"/>
                <w:szCs w:val="21"/>
              </w:rPr>
              <w:t>返回类型</w:t>
            </w:r>
          </w:p>
        </w:tc>
        <w:tc>
          <w:tcPr>
            <w:tcW w:w="6946" w:type="dxa"/>
          </w:tcPr>
          <w:p w:rsidR="00EF4A0A" w:rsidRDefault="00EF4A0A"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bookmarkEnd w:id="4"/>
    <w:p w:rsidR="00F408B2" w:rsidRPr="0030543F" w:rsidRDefault="00F408B2" w:rsidP="00F408B2">
      <w:pPr>
        <w:pStyle w:val="a2"/>
        <w:widowControl/>
        <w:numPr>
          <w:ilvl w:val="0"/>
          <w:numId w:val="0"/>
        </w:numPr>
        <w:spacing w:before="120" w:line="300" w:lineRule="auto"/>
        <w:ind w:left="567" w:hanging="567"/>
        <w:jc w:val="left"/>
        <w:rPr>
          <w:b w:val="0"/>
          <w:sz w:val="21"/>
          <w:szCs w:val="21"/>
        </w:rPr>
      </w:pPr>
      <w:r>
        <w:rPr>
          <w:b w:val="0"/>
          <w:sz w:val="21"/>
          <w:szCs w:val="21"/>
        </w:rPr>
        <w:t>6</w:t>
      </w:r>
      <w:r>
        <w:rPr>
          <w:rFonts w:hint="eastAsia"/>
          <w:b w:val="0"/>
          <w:sz w:val="21"/>
          <w:szCs w:val="21"/>
        </w:rPr>
        <w:t>）</w:t>
      </w:r>
      <w:r w:rsidRPr="00F408B2">
        <w:rPr>
          <w:b w:val="0"/>
          <w:sz w:val="21"/>
          <w:szCs w:val="21"/>
        </w:rPr>
        <w:t>update2</w:t>
      </w:r>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F408B2" w:rsidTr="00BA384F">
        <w:tc>
          <w:tcPr>
            <w:tcW w:w="1134" w:type="dxa"/>
          </w:tcPr>
          <w:p w:rsidR="00F408B2" w:rsidRDefault="00F408B2" w:rsidP="00BA384F">
            <w:pPr>
              <w:rPr>
                <w:szCs w:val="21"/>
              </w:rPr>
            </w:pPr>
            <w:r>
              <w:rPr>
                <w:rFonts w:hint="eastAsia"/>
                <w:szCs w:val="21"/>
              </w:rPr>
              <w:t>方法原型</w:t>
            </w:r>
          </w:p>
        </w:tc>
        <w:tc>
          <w:tcPr>
            <w:tcW w:w="6946" w:type="dxa"/>
          </w:tcPr>
          <w:p w:rsidR="00F408B2" w:rsidRPr="00F408B2" w:rsidRDefault="00F408B2" w:rsidP="00F408B2">
            <w:pPr>
              <w:rPr>
                <w:rFonts w:ascii="Courier New" w:hAnsi="Courier New" w:cs="Courier New" w:hint="eastAsia"/>
                <w:szCs w:val="21"/>
              </w:rPr>
            </w:pPr>
            <w:r w:rsidRPr="00F408B2">
              <w:rPr>
                <w:rFonts w:ascii="Courier New" w:hAnsi="Courier New" w:cs="Courier New"/>
                <w:szCs w:val="21"/>
              </w:rPr>
              <w:t xml:space="preserve">public </w:t>
            </w:r>
            <w:proofErr w:type="spellStart"/>
            <w:r w:rsidRPr="00F408B2">
              <w:rPr>
                <w:rFonts w:ascii="Courier New" w:hAnsi="Courier New" w:cs="Courier New"/>
                <w:szCs w:val="21"/>
              </w:rPr>
              <w:t>ResponseBean</w:t>
            </w:r>
            <w:proofErr w:type="spellEnd"/>
            <w:r w:rsidRPr="00F408B2">
              <w:rPr>
                <w:rFonts w:ascii="Courier New" w:hAnsi="Courier New" w:cs="Courier New"/>
                <w:szCs w:val="21"/>
              </w:rPr>
              <w:t xml:space="preserve"> update2</w:t>
            </w:r>
            <w:proofErr w:type="gramStart"/>
            <w:r w:rsidRPr="00F408B2">
              <w:rPr>
                <w:rFonts w:ascii="Courier New" w:hAnsi="Courier New" w:cs="Courier New"/>
                <w:szCs w:val="21"/>
              </w:rPr>
              <w:t>(){</w:t>
            </w:r>
            <w:proofErr w:type="gramEnd"/>
          </w:p>
        </w:tc>
      </w:tr>
      <w:tr w:rsidR="00F408B2" w:rsidTr="00BA384F">
        <w:tc>
          <w:tcPr>
            <w:tcW w:w="1134" w:type="dxa"/>
          </w:tcPr>
          <w:p w:rsidR="00F408B2" w:rsidRDefault="00F408B2" w:rsidP="00BA384F">
            <w:pPr>
              <w:rPr>
                <w:szCs w:val="21"/>
              </w:rPr>
            </w:pPr>
            <w:r>
              <w:rPr>
                <w:rFonts w:hint="eastAsia"/>
                <w:szCs w:val="21"/>
              </w:rPr>
              <w:t>方法功能</w:t>
            </w:r>
          </w:p>
        </w:tc>
        <w:tc>
          <w:tcPr>
            <w:tcW w:w="6946" w:type="dxa"/>
          </w:tcPr>
          <w:p w:rsidR="00F408B2" w:rsidRDefault="00F408B2" w:rsidP="00BA384F">
            <w:pPr>
              <w:rPr>
                <w:szCs w:val="21"/>
              </w:rPr>
            </w:pPr>
            <w:r w:rsidRPr="00F408B2">
              <w:rPr>
                <w:rFonts w:hint="eastAsia"/>
                <w:szCs w:val="21"/>
              </w:rPr>
              <w:t>修改车辆记录，并计算停车时长</w:t>
            </w:r>
          </w:p>
        </w:tc>
      </w:tr>
      <w:tr w:rsidR="00F408B2" w:rsidTr="00BA384F">
        <w:tc>
          <w:tcPr>
            <w:tcW w:w="1134" w:type="dxa"/>
          </w:tcPr>
          <w:p w:rsidR="00F408B2" w:rsidRDefault="00F408B2" w:rsidP="00BA384F">
            <w:pPr>
              <w:rPr>
                <w:szCs w:val="21"/>
              </w:rPr>
            </w:pPr>
            <w:r>
              <w:rPr>
                <w:rFonts w:hint="eastAsia"/>
                <w:szCs w:val="21"/>
              </w:rPr>
              <w:t>参数说明</w:t>
            </w:r>
          </w:p>
        </w:tc>
        <w:tc>
          <w:tcPr>
            <w:tcW w:w="6946" w:type="dxa"/>
          </w:tcPr>
          <w:p w:rsidR="00F408B2" w:rsidRDefault="00F408B2" w:rsidP="00BA384F">
            <w:pPr>
              <w:rPr>
                <w:rFonts w:hint="eastAsia"/>
                <w:szCs w:val="21"/>
              </w:rPr>
            </w:pPr>
            <w:r>
              <w:rPr>
                <w:szCs w:val="21"/>
              </w:rPr>
              <w:t>C</w:t>
            </w:r>
            <w:r>
              <w:rPr>
                <w:rFonts w:hint="eastAsia"/>
                <w:szCs w:val="21"/>
              </w:rPr>
              <w:t>arid</w:t>
            </w:r>
            <w:r>
              <w:rPr>
                <w:szCs w:val="21"/>
              </w:rPr>
              <w:t xml:space="preserve"> </w:t>
            </w:r>
            <w:r>
              <w:rPr>
                <w:rFonts w:hint="eastAsia"/>
                <w:szCs w:val="21"/>
              </w:rPr>
              <w:t>picture</w:t>
            </w:r>
            <w:r>
              <w:rPr>
                <w:szCs w:val="21"/>
              </w:rPr>
              <w:t xml:space="preserve"> </w:t>
            </w:r>
            <w:r>
              <w:rPr>
                <w:rFonts w:hint="eastAsia"/>
                <w:szCs w:val="21"/>
              </w:rPr>
              <w:t>uploader</w:t>
            </w:r>
          </w:p>
        </w:tc>
      </w:tr>
      <w:tr w:rsidR="00F408B2" w:rsidTr="00BA384F">
        <w:tc>
          <w:tcPr>
            <w:tcW w:w="1134" w:type="dxa"/>
          </w:tcPr>
          <w:p w:rsidR="00F408B2" w:rsidRDefault="00F408B2" w:rsidP="00BA384F">
            <w:pPr>
              <w:rPr>
                <w:szCs w:val="21"/>
              </w:rPr>
            </w:pPr>
            <w:r>
              <w:rPr>
                <w:rFonts w:hint="eastAsia"/>
                <w:szCs w:val="21"/>
              </w:rPr>
              <w:t>返回类型</w:t>
            </w:r>
          </w:p>
        </w:tc>
        <w:tc>
          <w:tcPr>
            <w:tcW w:w="6946" w:type="dxa"/>
          </w:tcPr>
          <w:p w:rsidR="00F408B2" w:rsidRDefault="00F408B2"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EF4A0A" w:rsidRDefault="00F408B2" w:rsidP="00F176F0">
      <w:pPr>
        <w:pStyle w:val="a0"/>
        <w:numPr>
          <w:ilvl w:val="0"/>
          <w:numId w:val="0"/>
        </w:numPr>
        <w:ind w:left="709" w:hanging="709"/>
      </w:pPr>
      <w:r>
        <w:rPr>
          <w:rFonts w:hint="eastAsia"/>
        </w:rPr>
        <w:t>5</w:t>
      </w:r>
      <w:r>
        <w:t>.19P</w:t>
      </w:r>
      <w:r>
        <w:rPr>
          <w:rFonts w:hint="eastAsia"/>
        </w:rPr>
        <w:t>lace</w:t>
      </w:r>
      <w:r>
        <w:rPr>
          <w:rFonts w:hint="eastAsia"/>
        </w:rPr>
        <w:t>类</w:t>
      </w:r>
    </w:p>
    <w:p w:rsidR="00F408B2" w:rsidRDefault="00F408B2" w:rsidP="00F408B2">
      <w:pPr>
        <w:pStyle w:val="a0"/>
        <w:numPr>
          <w:ilvl w:val="0"/>
          <w:numId w:val="0"/>
        </w:numPr>
        <w:ind w:left="709" w:hanging="709"/>
      </w:pPr>
      <w:r>
        <w:rPr>
          <w:rFonts w:hint="eastAsia"/>
        </w:rPr>
        <w:t>5</w:t>
      </w:r>
      <w:r>
        <w:t>.19.1</w:t>
      </w:r>
      <w:r w:rsidRPr="00F408B2">
        <w:t xml:space="preserve"> </w:t>
      </w:r>
      <w:r>
        <w:t>P</w:t>
      </w:r>
      <w:r>
        <w:rPr>
          <w:rFonts w:hint="eastAsia"/>
        </w:rPr>
        <w:t>lace</w:t>
      </w:r>
      <w:r>
        <w:rPr>
          <w:rFonts w:hint="eastAsia"/>
        </w:rPr>
        <w:t>类</w:t>
      </w:r>
      <w:r>
        <w:rPr>
          <w:rFonts w:hint="eastAsia"/>
        </w:rPr>
        <w:t>成员变量</w:t>
      </w:r>
    </w:p>
    <w:p w:rsidR="00F408B2" w:rsidRPr="00F408B2" w:rsidRDefault="00F408B2" w:rsidP="00F408B2">
      <w:pPr>
        <w:pStyle w:val="a0"/>
        <w:numPr>
          <w:ilvl w:val="0"/>
          <w:numId w:val="0"/>
        </w:numPr>
        <w:ind w:left="709" w:hanging="709"/>
        <w:rPr>
          <w:rFonts w:hint="eastAsia"/>
          <w:b w:val="0"/>
          <w:bCs/>
        </w:rPr>
      </w:pPr>
      <w:r w:rsidRPr="00F408B2">
        <w:rPr>
          <w:rFonts w:hint="eastAsia"/>
          <w:b w:val="0"/>
          <w:bCs/>
        </w:rPr>
        <w:t>由数据库封装</w:t>
      </w:r>
    </w:p>
    <w:p w:rsidR="00F408B2" w:rsidRDefault="00F408B2" w:rsidP="00F408B2">
      <w:pPr>
        <w:pStyle w:val="a0"/>
        <w:numPr>
          <w:ilvl w:val="0"/>
          <w:numId w:val="0"/>
        </w:numPr>
        <w:ind w:left="709" w:hanging="709"/>
      </w:pPr>
      <w:r>
        <w:rPr>
          <w:rFonts w:hint="eastAsia"/>
        </w:rPr>
        <w:t>5</w:t>
      </w:r>
      <w:r>
        <w:t>.19.</w:t>
      </w:r>
      <w:r>
        <w:t>2</w:t>
      </w:r>
      <w:r w:rsidRPr="00F408B2">
        <w:t xml:space="preserve"> </w:t>
      </w:r>
      <w:r>
        <w:t>P</w:t>
      </w:r>
      <w:r>
        <w:rPr>
          <w:rFonts w:hint="eastAsia"/>
        </w:rPr>
        <w:t>lace</w:t>
      </w:r>
      <w:r>
        <w:rPr>
          <w:rFonts w:hint="eastAsia"/>
        </w:rPr>
        <w:t>类</w:t>
      </w:r>
      <w:r>
        <w:rPr>
          <w:rFonts w:hint="eastAsia"/>
        </w:rPr>
        <w:t>方法变量</w:t>
      </w:r>
    </w:p>
    <w:p w:rsidR="00F408B2" w:rsidRPr="0030543F" w:rsidRDefault="00F408B2" w:rsidP="00F408B2">
      <w:pPr>
        <w:pStyle w:val="a2"/>
        <w:widowControl/>
        <w:numPr>
          <w:ilvl w:val="0"/>
          <w:numId w:val="0"/>
        </w:numPr>
        <w:spacing w:before="120" w:line="300" w:lineRule="auto"/>
        <w:ind w:left="567" w:hanging="567"/>
        <w:jc w:val="left"/>
        <w:rPr>
          <w:b w:val="0"/>
          <w:sz w:val="21"/>
          <w:szCs w:val="21"/>
        </w:rPr>
      </w:pPr>
      <w:r>
        <w:rPr>
          <w:b w:val="0"/>
          <w:sz w:val="21"/>
          <w:szCs w:val="21"/>
        </w:rPr>
        <w:t>1</w:t>
      </w:r>
      <w:r>
        <w:rPr>
          <w:rFonts w:hint="eastAsia"/>
          <w:b w:val="0"/>
          <w:sz w:val="21"/>
          <w:szCs w:val="21"/>
        </w:rPr>
        <w:t>）</w:t>
      </w:r>
      <w:r w:rsidRPr="00F408B2">
        <w:rPr>
          <w:b w:val="0"/>
          <w:sz w:val="21"/>
          <w:szCs w:val="21"/>
        </w:rPr>
        <w:t>find1</w:t>
      </w:r>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F408B2" w:rsidTr="00BA384F">
        <w:tc>
          <w:tcPr>
            <w:tcW w:w="1134" w:type="dxa"/>
          </w:tcPr>
          <w:p w:rsidR="00F408B2" w:rsidRDefault="00F408B2" w:rsidP="00BA384F">
            <w:pPr>
              <w:rPr>
                <w:szCs w:val="21"/>
              </w:rPr>
            </w:pPr>
            <w:r>
              <w:rPr>
                <w:rFonts w:hint="eastAsia"/>
                <w:szCs w:val="21"/>
              </w:rPr>
              <w:lastRenderedPageBreak/>
              <w:t>方法原型</w:t>
            </w:r>
          </w:p>
        </w:tc>
        <w:tc>
          <w:tcPr>
            <w:tcW w:w="6946" w:type="dxa"/>
          </w:tcPr>
          <w:p w:rsidR="00F408B2" w:rsidRDefault="00F408B2" w:rsidP="00BA384F">
            <w:pPr>
              <w:rPr>
                <w:rFonts w:ascii="Courier New" w:hAnsi="Courier New" w:cs="Courier New" w:hint="eastAsia"/>
                <w:szCs w:val="21"/>
              </w:rPr>
            </w:pPr>
            <w:r w:rsidRPr="00F408B2">
              <w:rPr>
                <w:rFonts w:ascii="Courier New" w:hAnsi="Courier New" w:cs="Courier New"/>
                <w:szCs w:val="21"/>
              </w:rPr>
              <w:t xml:space="preserve">public </w:t>
            </w:r>
            <w:proofErr w:type="spellStart"/>
            <w:r w:rsidRPr="00F408B2">
              <w:rPr>
                <w:rFonts w:ascii="Courier New" w:hAnsi="Courier New" w:cs="Courier New"/>
                <w:szCs w:val="21"/>
              </w:rPr>
              <w:t>ResponseBean</w:t>
            </w:r>
            <w:proofErr w:type="spellEnd"/>
            <w:r w:rsidRPr="00F408B2">
              <w:rPr>
                <w:rFonts w:ascii="Courier New" w:hAnsi="Courier New" w:cs="Courier New"/>
                <w:szCs w:val="21"/>
              </w:rPr>
              <w:t xml:space="preserve"> find1</w:t>
            </w:r>
            <w:proofErr w:type="gramStart"/>
            <w:r w:rsidRPr="00F408B2">
              <w:rPr>
                <w:rFonts w:ascii="Courier New" w:hAnsi="Courier New" w:cs="Courier New"/>
                <w:szCs w:val="21"/>
              </w:rPr>
              <w:t>(){</w:t>
            </w:r>
            <w:proofErr w:type="gramEnd"/>
            <w:r>
              <w:rPr>
                <w:rFonts w:ascii="Courier New" w:hAnsi="Courier New" w:cs="Courier New"/>
                <w:szCs w:val="21"/>
              </w:rPr>
              <w:t>}</w:t>
            </w:r>
          </w:p>
        </w:tc>
      </w:tr>
      <w:tr w:rsidR="00F408B2" w:rsidTr="00BA384F">
        <w:tc>
          <w:tcPr>
            <w:tcW w:w="1134" w:type="dxa"/>
          </w:tcPr>
          <w:p w:rsidR="00F408B2" w:rsidRDefault="00F408B2" w:rsidP="00BA384F">
            <w:pPr>
              <w:rPr>
                <w:szCs w:val="21"/>
              </w:rPr>
            </w:pPr>
            <w:r>
              <w:rPr>
                <w:rFonts w:hint="eastAsia"/>
                <w:szCs w:val="21"/>
              </w:rPr>
              <w:t>方法功能</w:t>
            </w:r>
          </w:p>
        </w:tc>
        <w:tc>
          <w:tcPr>
            <w:tcW w:w="6946" w:type="dxa"/>
          </w:tcPr>
          <w:p w:rsidR="00F408B2" w:rsidRDefault="00F408B2" w:rsidP="00BA384F">
            <w:pPr>
              <w:rPr>
                <w:szCs w:val="21"/>
              </w:rPr>
            </w:pPr>
            <w:r w:rsidRPr="00F408B2">
              <w:rPr>
                <w:rFonts w:hint="eastAsia"/>
                <w:szCs w:val="21"/>
              </w:rPr>
              <w:t>查询当前车位占用数与最大车位数</w:t>
            </w:r>
          </w:p>
        </w:tc>
      </w:tr>
      <w:tr w:rsidR="00F408B2" w:rsidTr="00BA384F">
        <w:tc>
          <w:tcPr>
            <w:tcW w:w="1134" w:type="dxa"/>
          </w:tcPr>
          <w:p w:rsidR="00F408B2" w:rsidRDefault="00F408B2" w:rsidP="00BA384F">
            <w:pPr>
              <w:rPr>
                <w:szCs w:val="21"/>
              </w:rPr>
            </w:pPr>
            <w:r>
              <w:rPr>
                <w:rFonts w:hint="eastAsia"/>
                <w:szCs w:val="21"/>
              </w:rPr>
              <w:t>参数说明</w:t>
            </w:r>
          </w:p>
        </w:tc>
        <w:tc>
          <w:tcPr>
            <w:tcW w:w="6946" w:type="dxa"/>
          </w:tcPr>
          <w:p w:rsidR="00F408B2" w:rsidRDefault="00F408B2" w:rsidP="00BA384F">
            <w:pPr>
              <w:rPr>
                <w:rFonts w:hint="eastAsia"/>
                <w:szCs w:val="21"/>
              </w:rPr>
            </w:pPr>
          </w:p>
        </w:tc>
      </w:tr>
      <w:tr w:rsidR="00F408B2" w:rsidTr="00BA384F">
        <w:tc>
          <w:tcPr>
            <w:tcW w:w="1134" w:type="dxa"/>
          </w:tcPr>
          <w:p w:rsidR="00F408B2" w:rsidRDefault="00F408B2" w:rsidP="00BA384F">
            <w:pPr>
              <w:rPr>
                <w:szCs w:val="21"/>
              </w:rPr>
            </w:pPr>
            <w:r>
              <w:rPr>
                <w:rFonts w:hint="eastAsia"/>
                <w:szCs w:val="21"/>
              </w:rPr>
              <w:t>返回类型</w:t>
            </w:r>
          </w:p>
        </w:tc>
        <w:tc>
          <w:tcPr>
            <w:tcW w:w="6946" w:type="dxa"/>
          </w:tcPr>
          <w:p w:rsidR="00F408B2" w:rsidRDefault="00F408B2"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F408B2" w:rsidRDefault="00F408B2" w:rsidP="00F176F0">
      <w:pPr>
        <w:pStyle w:val="a0"/>
        <w:numPr>
          <w:ilvl w:val="0"/>
          <w:numId w:val="0"/>
        </w:numPr>
        <w:ind w:left="709" w:hanging="709"/>
      </w:pPr>
      <w:bookmarkStart w:id="5" w:name="_Hlk119019058"/>
      <w:r>
        <w:rPr>
          <w:rFonts w:hint="eastAsia"/>
        </w:rPr>
        <w:t>5</w:t>
      </w:r>
      <w:r>
        <w:t xml:space="preserve">.20 </w:t>
      </w:r>
      <w:proofErr w:type="spellStart"/>
      <w:r>
        <w:t>SetOfHistory</w:t>
      </w:r>
      <w:proofErr w:type="spellEnd"/>
      <w:r>
        <w:rPr>
          <w:rFonts w:hint="eastAsia"/>
        </w:rPr>
        <w:t>类</w:t>
      </w:r>
    </w:p>
    <w:p w:rsidR="00F408B2" w:rsidRDefault="00F408B2" w:rsidP="00F408B2">
      <w:pPr>
        <w:pStyle w:val="a0"/>
        <w:numPr>
          <w:ilvl w:val="0"/>
          <w:numId w:val="0"/>
        </w:numPr>
        <w:ind w:left="709" w:hanging="709"/>
      </w:pPr>
      <w:r>
        <w:rPr>
          <w:rFonts w:hint="eastAsia"/>
        </w:rPr>
        <w:t>5</w:t>
      </w:r>
      <w:r>
        <w:t>.20.1</w:t>
      </w:r>
      <w:r w:rsidRPr="00F408B2">
        <w:t xml:space="preserve"> </w:t>
      </w:r>
      <w:proofErr w:type="spellStart"/>
      <w:r>
        <w:t>SetOfHistory</w:t>
      </w:r>
      <w:proofErr w:type="spellEnd"/>
      <w:r>
        <w:rPr>
          <w:rFonts w:hint="eastAsia"/>
        </w:rPr>
        <w:t>类</w:t>
      </w:r>
      <w:r>
        <w:rPr>
          <w:rFonts w:hint="eastAsia"/>
        </w:rPr>
        <w:t>成员变量</w:t>
      </w:r>
    </w:p>
    <w:p w:rsidR="00F408B2" w:rsidRPr="00F408B2" w:rsidRDefault="00F408B2" w:rsidP="00F408B2">
      <w:pPr>
        <w:pStyle w:val="a0"/>
        <w:numPr>
          <w:ilvl w:val="0"/>
          <w:numId w:val="0"/>
        </w:numPr>
        <w:ind w:left="709" w:hanging="709"/>
        <w:rPr>
          <w:rFonts w:hint="eastAsia"/>
          <w:b w:val="0"/>
          <w:bCs/>
        </w:rPr>
      </w:pPr>
      <w:r w:rsidRPr="00F408B2">
        <w:rPr>
          <w:rFonts w:hint="eastAsia"/>
          <w:b w:val="0"/>
          <w:bCs/>
        </w:rPr>
        <w:t>由数据库表封装</w:t>
      </w:r>
    </w:p>
    <w:p w:rsidR="00F408B2" w:rsidRDefault="00F408B2" w:rsidP="00F408B2">
      <w:pPr>
        <w:pStyle w:val="a0"/>
        <w:numPr>
          <w:ilvl w:val="0"/>
          <w:numId w:val="0"/>
        </w:numPr>
        <w:ind w:left="709" w:hanging="709"/>
      </w:pPr>
      <w:r>
        <w:rPr>
          <w:rFonts w:hint="eastAsia"/>
        </w:rPr>
        <w:t>5</w:t>
      </w:r>
      <w:r>
        <w:t>.20.2</w:t>
      </w:r>
      <w:r w:rsidRPr="00F408B2">
        <w:t xml:space="preserve"> </w:t>
      </w:r>
      <w:proofErr w:type="spellStart"/>
      <w:r>
        <w:t>SetOfHistory</w:t>
      </w:r>
      <w:proofErr w:type="spellEnd"/>
      <w:r>
        <w:rPr>
          <w:rFonts w:hint="eastAsia"/>
        </w:rPr>
        <w:t>类</w:t>
      </w:r>
      <w:r>
        <w:rPr>
          <w:rFonts w:hint="eastAsia"/>
        </w:rPr>
        <w:t>方法</w:t>
      </w:r>
      <w:r>
        <w:rPr>
          <w:rFonts w:hint="eastAsia"/>
        </w:rPr>
        <w:t>变量</w:t>
      </w:r>
    </w:p>
    <w:p w:rsidR="00F408B2" w:rsidRPr="0030543F" w:rsidRDefault="00F408B2" w:rsidP="00F408B2">
      <w:pPr>
        <w:pStyle w:val="a2"/>
        <w:widowControl/>
        <w:numPr>
          <w:ilvl w:val="0"/>
          <w:numId w:val="0"/>
        </w:numPr>
        <w:spacing w:before="360" w:after="240" w:line="300" w:lineRule="auto"/>
        <w:ind w:left="567" w:hanging="567"/>
        <w:jc w:val="left"/>
        <w:rPr>
          <w:b w:val="0"/>
          <w:sz w:val="21"/>
          <w:szCs w:val="21"/>
        </w:rPr>
      </w:pPr>
      <w:r>
        <w:rPr>
          <w:b w:val="0"/>
          <w:sz w:val="21"/>
          <w:szCs w:val="21"/>
        </w:rPr>
        <w:t>1</w:t>
      </w:r>
      <w:r>
        <w:rPr>
          <w:rFonts w:hint="eastAsia"/>
          <w:b w:val="0"/>
          <w:sz w:val="21"/>
          <w:szCs w:val="21"/>
        </w:rPr>
        <w:t>）</w:t>
      </w:r>
      <w:proofErr w:type="spellStart"/>
      <w:r w:rsidRPr="00F408B2">
        <w:rPr>
          <w:b w:val="0"/>
          <w:sz w:val="21"/>
          <w:szCs w:val="21"/>
        </w:rPr>
        <w:t>selectAllHistory</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F408B2" w:rsidTr="00BA384F">
        <w:tc>
          <w:tcPr>
            <w:tcW w:w="1134" w:type="dxa"/>
          </w:tcPr>
          <w:p w:rsidR="00F408B2" w:rsidRDefault="00F408B2" w:rsidP="00BA384F">
            <w:pPr>
              <w:rPr>
                <w:szCs w:val="21"/>
              </w:rPr>
            </w:pPr>
            <w:r>
              <w:rPr>
                <w:rFonts w:hint="eastAsia"/>
                <w:szCs w:val="21"/>
              </w:rPr>
              <w:t>方法原型</w:t>
            </w:r>
          </w:p>
        </w:tc>
        <w:tc>
          <w:tcPr>
            <w:tcW w:w="6946" w:type="dxa"/>
          </w:tcPr>
          <w:p w:rsidR="00F408B2" w:rsidRDefault="00F408B2" w:rsidP="00BA384F">
            <w:pPr>
              <w:rPr>
                <w:rFonts w:ascii="Courier New" w:hAnsi="Courier New" w:cs="Courier New" w:hint="eastAsia"/>
                <w:szCs w:val="21"/>
              </w:rPr>
            </w:pPr>
            <w:r w:rsidRPr="00F408B2">
              <w:rPr>
                <w:rFonts w:ascii="Courier New" w:hAnsi="Courier New" w:cs="Courier New"/>
                <w:szCs w:val="21"/>
              </w:rPr>
              <w:t xml:space="preserve">public </w:t>
            </w:r>
            <w:proofErr w:type="spellStart"/>
            <w:r w:rsidRPr="00F408B2">
              <w:rPr>
                <w:rFonts w:ascii="Courier New" w:hAnsi="Courier New" w:cs="Courier New"/>
                <w:szCs w:val="21"/>
              </w:rPr>
              <w:t>ResponseBean</w:t>
            </w:r>
            <w:proofErr w:type="spellEnd"/>
            <w:r w:rsidRPr="00F408B2">
              <w:rPr>
                <w:rFonts w:ascii="Courier New" w:hAnsi="Courier New" w:cs="Courier New"/>
                <w:szCs w:val="21"/>
              </w:rPr>
              <w:t xml:space="preserve"> </w:t>
            </w:r>
            <w:proofErr w:type="spellStart"/>
            <w:r w:rsidRPr="00F408B2">
              <w:rPr>
                <w:rFonts w:ascii="Courier New" w:hAnsi="Courier New" w:cs="Courier New"/>
                <w:szCs w:val="21"/>
              </w:rPr>
              <w:t>selectAllHistory</w:t>
            </w:r>
            <w:proofErr w:type="spellEnd"/>
            <w:r w:rsidRPr="00F408B2">
              <w:rPr>
                <w:rFonts w:ascii="Courier New" w:hAnsi="Courier New" w:cs="Courier New"/>
                <w:szCs w:val="21"/>
              </w:rPr>
              <w:t xml:space="preserve"> </w:t>
            </w:r>
            <w:proofErr w:type="gramStart"/>
            <w:r w:rsidRPr="00F408B2">
              <w:rPr>
                <w:rFonts w:ascii="Courier New" w:hAnsi="Courier New" w:cs="Courier New"/>
                <w:szCs w:val="21"/>
              </w:rPr>
              <w:t>(){</w:t>
            </w:r>
            <w:proofErr w:type="gramEnd"/>
            <w:r>
              <w:rPr>
                <w:rFonts w:ascii="Courier New" w:hAnsi="Courier New" w:cs="Courier New"/>
                <w:szCs w:val="21"/>
              </w:rPr>
              <w:t>}</w:t>
            </w:r>
          </w:p>
        </w:tc>
      </w:tr>
      <w:tr w:rsidR="00F408B2" w:rsidTr="00BA384F">
        <w:tc>
          <w:tcPr>
            <w:tcW w:w="1134" w:type="dxa"/>
          </w:tcPr>
          <w:p w:rsidR="00F408B2" w:rsidRDefault="00F408B2" w:rsidP="00BA384F">
            <w:pPr>
              <w:rPr>
                <w:szCs w:val="21"/>
              </w:rPr>
            </w:pPr>
            <w:r>
              <w:rPr>
                <w:rFonts w:hint="eastAsia"/>
                <w:szCs w:val="21"/>
              </w:rPr>
              <w:t>方法功能</w:t>
            </w:r>
          </w:p>
        </w:tc>
        <w:tc>
          <w:tcPr>
            <w:tcW w:w="6946" w:type="dxa"/>
          </w:tcPr>
          <w:p w:rsidR="00F408B2" w:rsidRDefault="00F408B2" w:rsidP="00BA384F">
            <w:pPr>
              <w:rPr>
                <w:szCs w:val="21"/>
              </w:rPr>
            </w:pPr>
            <w:r w:rsidRPr="00F408B2">
              <w:rPr>
                <w:rFonts w:hint="eastAsia"/>
                <w:szCs w:val="21"/>
              </w:rPr>
              <w:t>查询</w:t>
            </w:r>
            <w:r>
              <w:rPr>
                <w:rFonts w:hint="eastAsia"/>
                <w:szCs w:val="21"/>
              </w:rPr>
              <w:t>历史收费管理记录</w:t>
            </w:r>
          </w:p>
        </w:tc>
      </w:tr>
      <w:tr w:rsidR="00F408B2" w:rsidTr="00BA384F">
        <w:tc>
          <w:tcPr>
            <w:tcW w:w="1134" w:type="dxa"/>
          </w:tcPr>
          <w:p w:rsidR="00F408B2" w:rsidRDefault="00F408B2" w:rsidP="00BA384F">
            <w:pPr>
              <w:rPr>
                <w:szCs w:val="21"/>
              </w:rPr>
            </w:pPr>
            <w:r>
              <w:rPr>
                <w:rFonts w:hint="eastAsia"/>
                <w:szCs w:val="21"/>
              </w:rPr>
              <w:t>参数说明</w:t>
            </w:r>
          </w:p>
        </w:tc>
        <w:tc>
          <w:tcPr>
            <w:tcW w:w="6946" w:type="dxa"/>
          </w:tcPr>
          <w:p w:rsidR="00F408B2" w:rsidRDefault="00F408B2" w:rsidP="00BA384F">
            <w:pPr>
              <w:rPr>
                <w:rFonts w:hint="eastAsia"/>
                <w:szCs w:val="21"/>
              </w:rPr>
            </w:pPr>
          </w:p>
        </w:tc>
      </w:tr>
      <w:tr w:rsidR="00F408B2" w:rsidTr="00BA384F">
        <w:tc>
          <w:tcPr>
            <w:tcW w:w="1134" w:type="dxa"/>
          </w:tcPr>
          <w:p w:rsidR="00F408B2" w:rsidRDefault="00F408B2" w:rsidP="00BA384F">
            <w:pPr>
              <w:rPr>
                <w:szCs w:val="21"/>
              </w:rPr>
            </w:pPr>
            <w:r>
              <w:rPr>
                <w:rFonts w:hint="eastAsia"/>
                <w:szCs w:val="21"/>
              </w:rPr>
              <w:t>返回类型</w:t>
            </w:r>
          </w:p>
        </w:tc>
        <w:tc>
          <w:tcPr>
            <w:tcW w:w="6946" w:type="dxa"/>
          </w:tcPr>
          <w:p w:rsidR="00F408B2" w:rsidRDefault="00F408B2"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bookmarkEnd w:id="5"/>
    <w:p w:rsidR="00F408B2" w:rsidRDefault="00F408B2" w:rsidP="00F408B2">
      <w:pPr>
        <w:pStyle w:val="a0"/>
        <w:numPr>
          <w:ilvl w:val="0"/>
          <w:numId w:val="0"/>
        </w:numPr>
        <w:ind w:left="709" w:hanging="709"/>
      </w:pPr>
      <w:r>
        <w:rPr>
          <w:rFonts w:hint="eastAsia"/>
        </w:rPr>
        <w:t>5</w:t>
      </w:r>
      <w:r>
        <w:t>.2</w:t>
      </w:r>
      <w:r>
        <w:t>1</w:t>
      </w:r>
      <w:r>
        <w:t xml:space="preserve"> </w:t>
      </w:r>
      <w:proofErr w:type="spellStart"/>
      <w:r>
        <w:t>SetOf</w:t>
      </w:r>
      <w:r>
        <w:t>S</w:t>
      </w:r>
      <w:r>
        <w:rPr>
          <w:rFonts w:hint="eastAsia"/>
        </w:rPr>
        <w:t>ys</w:t>
      </w:r>
      <w:proofErr w:type="spellEnd"/>
      <w:r>
        <w:rPr>
          <w:rFonts w:hint="eastAsia"/>
        </w:rPr>
        <w:t>类</w:t>
      </w:r>
    </w:p>
    <w:p w:rsidR="00F408B2" w:rsidRDefault="00F408B2" w:rsidP="00F408B2">
      <w:pPr>
        <w:pStyle w:val="a0"/>
        <w:numPr>
          <w:ilvl w:val="0"/>
          <w:numId w:val="0"/>
        </w:numPr>
        <w:ind w:left="709" w:hanging="709"/>
      </w:pPr>
      <w:r>
        <w:rPr>
          <w:rFonts w:hint="eastAsia"/>
        </w:rPr>
        <w:t>5</w:t>
      </w:r>
      <w:r>
        <w:t>.2</w:t>
      </w:r>
      <w:r w:rsidR="00BE03B3">
        <w:t>1</w:t>
      </w:r>
      <w:r>
        <w:t>.1</w:t>
      </w:r>
      <w:r w:rsidRPr="00F408B2">
        <w:t xml:space="preserve"> </w:t>
      </w:r>
      <w:proofErr w:type="spellStart"/>
      <w:r>
        <w:t>SetOf</w:t>
      </w:r>
      <w:r>
        <w:t>S</w:t>
      </w:r>
      <w:r>
        <w:rPr>
          <w:rFonts w:hint="eastAsia"/>
        </w:rPr>
        <w:t>ys</w:t>
      </w:r>
      <w:proofErr w:type="spellEnd"/>
      <w:r>
        <w:rPr>
          <w:rFonts w:hint="eastAsia"/>
        </w:rPr>
        <w:t>类成员变量</w:t>
      </w:r>
    </w:p>
    <w:p w:rsidR="00F408B2" w:rsidRPr="00F408B2" w:rsidRDefault="00F408B2" w:rsidP="00F408B2">
      <w:pPr>
        <w:pStyle w:val="a0"/>
        <w:numPr>
          <w:ilvl w:val="0"/>
          <w:numId w:val="0"/>
        </w:numPr>
        <w:ind w:left="709" w:hanging="709"/>
        <w:rPr>
          <w:rFonts w:hint="eastAsia"/>
          <w:b w:val="0"/>
          <w:bCs/>
        </w:rPr>
      </w:pPr>
      <w:r w:rsidRPr="00F408B2">
        <w:rPr>
          <w:rFonts w:hint="eastAsia"/>
          <w:b w:val="0"/>
          <w:bCs/>
        </w:rPr>
        <w:t>由数据库表封装</w:t>
      </w:r>
    </w:p>
    <w:p w:rsidR="00F408B2" w:rsidRDefault="00F408B2" w:rsidP="00F408B2">
      <w:pPr>
        <w:pStyle w:val="a0"/>
        <w:numPr>
          <w:ilvl w:val="0"/>
          <w:numId w:val="0"/>
        </w:numPr>
        <w:ind w:left="709" w:hanging="709"/>
      </w:pPr>
      <w:r>
        <w:rPr>
          <w:rFonts w:hint="eastAsia"/>
        </w:rPr>
        <w:t>5</w:t>
      </w:r>
      <w:r>
        <w:t>.2</w:t>
      </w:r>
      <w:r w:rsidR="00BE03B3">
        <w:t>1</w:t>
      </w:r>
      <w:r>
        <w:t>.2</w:t>
      </w:r>
      <w:r w:rsidRPr="00F408B2">
        <w:t xml:space="preserve"> </w:t>
      </w:r>
      <w:proofErr w:type="spellStart"/>
      <w:r>
        <w:t>SetOf</w:t>
      </w:r>
      <w:r>
        <w:t>S</w:t>
      </w:r>
      <w:r>
        <w:rPr>
          <w:rFonts w:hint="eastAsia"/>
        </w:rPr>
        <w:t>ys</w:t>
      </w:r>
      <w:proofErr w:type="spellEnd"/>
      <w:r>
        <w:rPr>
          <w:rFonts w:hint="eastAsia"/>
        </w:rPr>
        <w:t>类方法变量</w:t>
      </w:r>
    </w:p>
    <w:p w:rsidR="00F408B2" w:rsidRPr="0030543F" w:rsidRDefault="00F408B2" w:rsidP="00F408B2">
      <w:pPr>
        <w:pStyle w:val="a2"/>
        <w:widowControl/>
        <w:numPr>
          <w:ilvl w:val="0"/>
          <w:numId w:val="0"/>
        </w:numPr>
        <w:spacing w:before="360" w:after="240" w:line="300" w:lineRule="auto"/>
        <w:ind w:left="567" w:hanging="567"/>
        <w:jc w:val="left"/>
        <w:rPr>
          <w:b w:val="0"/>
          <w:sz w:val="21"/>
          <w:szCs w:val="21"/>
        </w:rPr>
      </w:pPr>
      <w:r>
        <w:rPr>
          <w:b w:val="0"/>
          <w:sz w:val="21"/>
          <w:szCs w:val="21"/>
        </w:rPr>
        <w:t>1</w:t>
      </w:r>
      <w:r>
        <w:rPr>
          <w:rFonts w:hint="eastAsia"/>
          <w:b w:val="0"/>
          <w:sz w:val="21"/>
          <w:szCs w:val="21"/>
        </w:rPr>
        <w:t>）</w:t>
      </w:r>
      <w:proofErr w:type="spellStart"/>
      <w:r w:rsidRPr="00F408B2">
        <w:rPr>
          <w:b w:val="0"/>
          <w:sz w:val="21"/>
          <w:szCs w:val="21"/>
        </w:rPr>
        <w:t>selectAllHistory</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F408B2" w:rsidTr="00BA384F">
        <w:tc>
          <w:tcPr>
            <w:tcW w:w="1134" w:type="dxa"/>
          </w:tcPr>
          <w:p w:rsidR="00F408B2" w:rsidRDefault="00F408B2" w:rsidP="00BA384F">
            <w:pPr>
              <w:rPr>
                <w:szCs w:val="21"/>
              </w:rPr>
            </w:pPr>
            <w:r>
              <w:rPr>
                <w:rFonts w:hint="eastAsia"/>
                <w:szCs w:val="21"/>
              </w:rPr>
              <w:t>方法原型</w:t>
            </w:r>
          </w:p>
        </w:tc>
        <w:tc>
          <w:tcPr>
            <w:tcW w:w="6946" w:type="dxa"/>
          </w:tcPr>
          <w:p w:rsidR="00F408B2" w:rsidRDefault="00F408B2" w:rsidP="00BA384F">
            <w:pPr>
              <w:rPr>
                <w:rFonts w:ascii="Courier New" w:hAnsi="Courier New" w:cs="Courier New" w:hint="eastAsia"/>
                <w:szCs w:val="21"/>
              </w:rPr>
            </w:pPr>
            <w:r>
              <w:rPr>
                <w:rFonts w:ascii="Courier New" w:hAnsi="Courier New" w:cs="Courier New"/>
                <w:szCs w:val="21"/>
              </w:rPr>
              <w:t>Public</w:t>
            </w:r>
            <w:r>
              <w:rPr>
                <w:rFonts w:ascii="Courier New" w:hAnsi="Courier New" w:cs="Courier New" w:hint="eastAsia"/>
                <w:szCs w:val="21"/>
              </w:rPr>
              <w:t xml:space="preserve"> </w:t>
            </w:r>
            <w:r>
              <w:rPr>
                <w:rFonts w:ascii="Courier New" w:hAnsi="Courier New" w:cs="Courier New"/>
                <w:szCs w:val="21"/>
              </w:rPr>
              <w:t xml:space="preserve">response </w:t>
            </w:r>
            <w:proofErr w:type="spellStart"/>
            <w:proofErr w:type="gramStart"/>
            <w:r w:rsidRPr="00F408B2">
              <w:rPr>
                <w:rFonts w:ascii="Courier New" w:hAnsi="Courier New" w:cs="Courier New"/>
                <w:szCs w:val="21"/>
              </w:rPr>
              <w:t>UpdateSystem</w:t>
            </w:r>
            <w:proofErr w:type="spellEnd"/>
            <w:r>
              <w:rPr>
                <w:rFonts w:ascii="Courier New" w:hAnsi="Courier New" w:cs="Courier New" w:hint="eastAsia"/>
                <w:szCs w:val="21"/>
              </w:rPr>
              <w:t>(</w:t>
            </w:r>
            <w:proofErr w:type="gramEnd"/>
            <w:r w:rsidRPr="00F408B2">
              <w:rPr>
                <w:rFonts w:ascii="Courier New" w:hAnsi="Courier New" w:cs="Courier New"/>
                <w:szCs w:val="21"/>
              </w:rPr>
              <w:t>){</w:t>
            </w:r>
            <w:r>
              <w:rPr>
                <w:rFonts w:ascii="Courier New" w:hAnsi="Courier New" w:cs="Courier New"/>
                <w:szCs w:val="21"/>
              </w:rPr>
              <w:t>}</w:t>
            </w:r>
          </w:p>
        </w:tc>
      </w:tr>
      <w:tr w:rsidR="00F408B2" w:rsidTr="00BA384F">
        <w:tc>
          <w:tcPr>
            <w:tcW w:w="1134" w:type="dxa"/>
          </w:tcPr>
          <w:p w:rsidR="00F408B2" w:rsidRDefault="00F408B2" w:rsidP="00BA384F">
            <w:pPr>
              <w:rPr>
                <w:szCs w:val="21"/>
              </w:rPr>
            </w:pPr>
            <w:r>
              <w:rPr>
                <w:rFonts w:hint="eastAsia"/>
                <w:szCs w:val="21"/>
              </w:rPr>
              <w:lastRenderedPageBreak/>
              <w:t>方法功能</w:t>
            </w:r>
          </w:p>
        </w:tc>
        <w:tc>
          <w:tcPr>
            <w:tcW w:w="6946" w:type="dxa"/>
          </w:tcPr>
          <w:p w:rsidR="00F408B2" w:rsidRDefault="00BE03B3" w:rsidP="00BA384F">
            <w:pPr>
              <w:rPr>
                <w:szCs w:val="21"/>
              </w:rPr>
            </w:pPr>
            <w:r w:rsidRPr="00BE03B3">
              <w:rPr>
                <w:rFonts w:hint="eastAsia"/>
                <w:szCs w:val="21"/>
              </w:rPr>
              <w:t>修改系统设置</w:t>
            </w:r>
          </w:p>
        </w:tc>
      </w:tr>
      <w:tr w:rsidR="00F408B2" w:rsidTr="00BA384F">
        <w:tc>
          <w:tcPr>
            <w:tcW w:w="1134" w:type="dxa"/>
          </w:tcPr>
          <w:p w:rsidR="00F408B2" w:rsidRDefault="00F408B2" w:rsidP="00BA384F">
            <w:pPr>
              <w:rPr>
                <w:szCs w:val="21"/>
              </w:rPr>
            </w:pPr>
            <w:r>
              <w:rPr>
                <w:rFonts w:hint="eastAsia"/>
                <w:szCs w:val="21"/>
              </w:rPr>
              <w:t>参数说明</w:t>
            </w:r>
          </w:p>
        </w:tc>
        <w:tc>
          <w:tcPr>
            <w:tcW w:w="6946" w:type="dxa"/>
          </w:tcPr>
          <w:p w:rsidR="00F408B2" w:rsidRDefault="00BE03B3" w:rsidP="00BA384F">
            <w:pPr>
              <w:rPr>
                <w:rFonts w:hint="eastAsia"/>
                <w:szCs w:val="21"/>
              </w:rPr>
            </w:pPr>
            <w:proofErr w:type="spellStart"/>
            <w:r w:rsidRPr="00BE03B3">
              <w:rPr>
                <w:szCs w:val="21"/>
              </w:rPr>
              <w:t>moneyOfHou</w:t>
            </w:r>
            <w:proofErr w:type="spellEnd"/>
            <w:r>
              <w:rPr>
                <w:szCs w:val="21"/>
              </w:rPr>
              <w:t>,</w:t>
            </w:r>
            <w:r>
              <w:t xml:space="preserve"> </w:t>
            </w:r>
            <w:r w:rsidRPr="00BE03B3">
              <w:rPr>
                <w:szCs w:val="21"/>
              </w:rPr>
              <w:t>moneyOfHourO8hout</w:t>
            </w:r>
            <w:r>
              <w:rPr>
                <w:szCs w:val="21"/>
              </w:rPr>
              <w:t>,</w:t>
            </w:r>
            <w:r>
              <w:t xml:space="preserve"> </w:t>
            </w:r>
            <w:proofErr w:type="spellStart"/>
            <w:r w:rsidRPr="00BE03B3">
              <w:rPr>
                <w:szCs w:val="21"/>
              </w:rPr>
              <w:t>moneyOfHourOverday</w:t>
            </w:r>
            <w:proofErr w:type="spellEnd"/>
            <w:r>
              <w:rPr>
                <w:szCs w:val="21"/>
              </w:rPr>
              <w:t>,</w:t>
            </w:r>
            <w:r w:rsidRPr="00BE03B3">
              <w:rPr>
                <w:szCs w:val="21"/>
              </w:rPr>
              <w:t xml:space="preserve"> </w:t>
            </w:r>
            <w:proofErr w:type="spellStart"/>
            <w:r w:rsidRPr="00BE03B3">
              <w:rPr>
                <w:szCs w:val="21"/>
              </w:rPr>
              <w:t>freeTime</w:t>
            </w:r>
            <w:proofErr w:type="spellEnd"/>
          </w:p>
        </w:tc>
      </w:tr>
      <w:tr w:rsidR="00F408B2" w:rsidTr="00BA384F">
        <w:tc>
          <w:tcPr>
            <w:tcW w:w="1134" w:type="dxa"/>
          </w:tcPr>
          <w:p w:rsidR="00F408B2" w:rsidRDefault="00F408B2" w:rsidP="00BA384F">
            <w:pPr>
              <w:rPr>
                <w:szCs w:val="21"/>
              </w:rPr>
            </w:pPr>
            <w:r>
              <w:rPr>
                <w:rFonts w:hint="eastAsia"/>
                <w:szCs w:val="21"/>
              </w:rPr>
              <w:t>返回类型</w:t>
            </w:r>
          </w:p>
        </w:tc>
        <w:tc>
          <w:tcPr>
            <w:tcW w:w="6946" w:type="dxa"/>
          </w:tcPr>
          <w:p w:rsidR="00F408B2" w:rsidRDefault="00F408B2"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BE03B3" w:rsidRDefault="00BE03B3" w:rsidP="00BE03B3">
      <w:pPr>
        <w:pStyle w:val="a0"/>
        <w:numPr>
          <w:ilvl w:val="0"/>
          <w:numId w:val="0"/>
        </w:numPr>
        <w:ind w:left="709" w:hanging="709"/>
      </w:pPr>
      <w:r>
        <w:rPr>
          <w:rFonts w:hint="eastAsia"/>
        </w:rPr>
        <w:t>5</w:t>
      </w:r>
      <w:r>
        <w:t>.2</w:t>
      </w:r>
      <w:r>
        <w:t>2</w:t>
      </w:r>
      <w:r>
        <w:t xml:space="preserve"> </w:t>
      </w:r>
      <w:proofErr w:type="spellStart"/>
      <w:r>
        <w:t>User</w:t>
      </w:r>
      <w:r>
        <w:t>OfS</w:t>
      </w:r>
      <w:r>
        <w:rPr>
          <w:rFonts w:hint="eastAsia"/>
        </w:rPr>
        <w:t>ys</w:t>
      </w:r>
      <w:proofErr w:type="spellEnd"/>
      <w:r>
        <w:rPr>
          <w:rFonts w:hint="eastAsia"/>
        </w:rPr>
        <w:t>类</w:t>
      </w:r>
    </w:p>
    <w:p w:rsidR="00BE03B3" w:rsidRDefault="00BE03B3" w:rsidP="00BE03B3">
      <w:pPr>
        <w:pStyle w:val="a0"/>
        <w:numPr>
          <w:ilvl w:val="0"/>
          <w:numId w:val="0"/>
        </w:numPr>
        <w:ind w:left="709" w:hanging="709"/>
      </w:pPr>
      <w:r>
        <w:rPr>
          <w:rFonts w:hint="eastAsia"/>
        </w:rPr>
        <w:t>5</w:t>
      </w:r>
      <w:r>
        <w:t>.2</w:t>
      </w:r>
      <w:r>
        <w:t>2</w:t>
      </w:r>
      <w:r>
        <w:t>.1</w:t>
      </w:r>
      <w:r w:rsidRPr="00F408B2">
        <w:t xml:space="preserve"> </w:t>
      </w:r>
      <w:proofErr w:type="spellStart"/>
      <w:r>
        <w:t>User</w:t>
      </w:r>
      <w:r>
        <w:t>OfS</w:t>
      </w:r>
      <w:r>
        <w:rPr>
          <w:rFonts w:hint="eastAsia"/>
        </w:rPr>
        <w:t>ys</w:t>
      </w:r>
      <w:proofErr w:type="spellEnd"/>
      <w:r>
        <w:rPr>
          <w:rFonts w:hint="eastAsia"/>
        </w:rPr>
        <w:t>类成员变量</w:t>
      </w:r>
    </w:p>
    <w:p w:rsidR="00BE03B3" w:rsidRPr="00F408B2" w:rsidRDefault="00BE03B3" w:rsidP="00BE03B3">
      <w:pPr>
        <w:pStyle w:val="a0"/>
        <w:numPr>
          <w:ilvl w:val="0"/>
          <w:numId w:val="0"/>
        </w:numPr>
        <w:ind w:left="709" w:hanging="709"/>
        <w:rPr>
          <w:rFonts w:hint="eastAsia"/>
          <w:b w:val="0"/>
          <w:bCs/>
        </w:rPr>
      </w:pPr>
      <w:r w:rsidRPr="00F408B2">
        <w:rPr>
          <w:rFonts w:hint="eastAsia"/>
          <w:b w:val="0"/>
          <w:bCs/>
        </w:rPr>
        <w:t>由数据库表封装</w:t>
      </w:r>
    </w:p>
    <w:p w:rsidR="00BE03B3" w:rsidRDefault="00BE03B3" w:rsidP="00BE03B3">
      <w:pPr>
        <w:pStyle w:val="a0"/>
        <w:numPr>
          <w:ilvl w:val="0"/>
          <w:numId w:val="0"/>
        </w:numPr>
        <w:ind w:left="709" w:hanging="709"/>
      </w:pPr>
      <w:r>
        <w:rPr>
          <w:rFonts w:hint="eastAsia"/>
        </w:rPr>
        <w:t>5</w:t>
      </w:r>
      <w:r>
        <w:t>.2</w:t>
      </w:r>
      <w:r>
        <w:t>2</w:t>
      </w:r>
      <w:r>
        <w:t>.2</w:t>
      </w:r>
      <w:r w:rsidRPr="00F408B2">
        <w:t xml:space="preserve"> </w:t>
      </w:r>
      <w:proofErr w:type="spellStart"/>
      <w:r>
        <w:t>User</w:t>
      </w:r>
      <w:r>
        <w:t>OfS</w:t>
      </w:r>
      <w:r>
        <w:rPr>
          <w:rFonts w:hint="eastAsia"/>
        </w:rPr>
        <w:t>ys</w:t>
      </w:r>
      <w:proofErr w:type="spellEnd"/>
      <w:r>
        <w:rPr>
          <w:rFonts w:hint="eastAsia"/>
        </w:rPr>
        <w:t>类方法变量</w:t>
      </w:r>
    </w:p>
    <w:p w:rsidR="00BE03B3" w:rsidRPr="0030543F" w:rsidRDefault="00BE03B3" w:rsidP="00BE03B3">
      <w:pPr>
        <w:pStyle w:val="a2"/>
        <w:widowControl/>
        <w:numPr>
          <w:ilvl w:val="0"/>
          <w:numId w:val="0"/>
        </w:numPr>
        <w:spacing w:before="360" w:after="240" w:line="300" w:lineRule="auto"/>
        <w:ind w:left="567" w:hanging="567"/>
        <w:jc w:val="left"/>
        <w:rPr>
          <w:b w:val="0"/>
          <w:sz w:val="21"/>
          <w:szCs w:val="21"/>
        </w:rPr>
      </w:pPr>
      <w:r>
        <w:rPr>
          <w:b w:val="0"/>
          <w:sz w:val="21"/>
          <w:szCs w:val="21"/>
        </w:rPr>
        <w:t>1</w:t>
      </w:r>
      <w:r>
        <w:rPr>
          <w:rFonts w:hint="eastAsia"/>
          <w:b w:val="0"/>
          <w:sz w:val="21"/>
          <w:szCs w:val="21"/>
        </w:rPr>
        <w:t>）</w:t>
      </w:r>
      <w:r w:rsidRPr="00BE03B3">
        <w:rPr>
          <w:b w:val="0"/>
          <w:sz w:val="21"/>
          <w:szCs w:val="21"/>
        </w:rPr>
        <w:t>Login</w:t>
      </w:r>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BE03B3" w:rsidTr="00BA384F">
        <w:tc>
          <w:tcPr>
            <w:tcW w:w="1134" w:type="dxa"/>
          </w:tcPr>
          <w:p w:rsidR="00BE03B3" w:rsidRDefault="00BE03B3" w:rsidP="00BA384F">
            <w:pPr>
              <w:rPr>
                <w:szCs w:val="21"/>
              </w:rPr>
            </w:pPr>
            <w:r>
              <w:rPr>
                <w:rFonts w:hint="eastAsia"/>
                <w:szCs w:val="21"/>
              </w:rPr>
              <w:t>方法原型</w:t>
            </w:r>
          </w:p>
        </w:tc>
        <w:tc>
          <w:tcPr>
            <w:tcW w:w="6946" w:type="dxa"/>
          </w:tcPr>
          <w:p w:rsidR="00BE03B3" w:rsidRDefault="00BE03B3" w:rsidP="00BA384F">
            <w:pPr>
              <w:rPr>
                <w:rFonts w:ascii="Courier New" w:hAnsi="Courier New" w:cs="Courier New" w:hint="eastAsia"/>
                <w:szCs w:val="21"/>
              </w:rPr>
            </w:pPr>
            <w:r w:rsidRPr="00BE03B3">
              <w:rPr>
                <w:rFonts w:ascii="Courier New" w:hAnsi="Courier New" w:cs="Courier New"/>
                <w:szCs w:val="21"/>
              </w:rPr>
              <w:t xml:space="preserve">public </w:t>
            </w:r>
            <w:proofErr w:type="spellStart"/>
            <w:r w:rsidRPr="00BE03B3">
              <w:rPr>
                <w:rFonts w:ascii="Courier New" w:hAnsi="Courier New" w:cs="Courier New"/>
                <w:szCs w:val="21"/>
              </w:rPr>
              <w:t>ResponseBean</w:t>
            </w:r>
            <w:proofErr w:type="spellEnd"/>
            <w:r w:rsidRPr="00BE03B3">
              <w:rPr>
                <w:rFonts w:ascii="Courier New" w:hAnsi="Courier New" w:cs="Courier New"/>
                <w:szCs w:val="21"/>
              </w:rPr>
              <w:t xml:space="preserve"> </w:t>
            </w:r>
            <w:proofErr w:type="gramStart"/>
            <w:r w:rsidRPr="00BE03B3">
              <w:rPr>
                <w:rFonts w:ascii="Courier New" w:hAnsi="Courier New" w:cs="Courier New"/>
                <w:szCs w:val="21"/>
              </w:rPr>
              <w:t>Login(</w:t>
            </w:r>
            <w:proofErr w:type="gramEnd"/>
            <w:r w:rsidRPr="00BE03B3">
              <w:rPr>
                <w:rFonts w:ascii="Courier New" w:hAnsi="Courier New" w:cs="Courier New"/>
                <w:szCs w:val="21"/>
              </w:rPr>
              <w:t>) {</w:t>
            </w:r>
            <w:r>
              <w:rPr>
                <w:rFonts w:ascii="Courier New" w:hAnsi="Courier New" w:cs="Courier New"/>
                <w:szCs w:val="21"/>
              </w:rPr>
              <w:t>}</w:t>
            </w:r>
          </w:p>
        </w:tc>
      </w:tr>
      <w:tr w:rsidR="00BE03B3" w:rsidTr="00BA384F">
        <w:tc>
          <w:tcPr>
            <w:tcW w:w="1134" w:type="dxa"/>
          </w:tcPr>
          <w:p w:rsidR="00BE03B3" w:rsidRDefault="00BE03B3" w:rsidP="00BA384F">
            <w:pPr>
              <w:rPr>
                <w:szCs w:val="21"/>
              </w:rPr>
            </w:pPr>
            <w:r>
              <w:rPr>
                <w:rFonts w:hint="eastAsia"/>
                <w:szCs w:val="21"/>
              </w:rPr>
              <w:t>方法功能</w:t>
            </w:r>
          </w:p>
        </w:tc>
        <w:tc>
          <w:tcPr>
            <w:tcW w:w="6946" w:type="dxa"/>
          </w:tcPr>
          <w:p w:rsidR="00BE03B3" w:rsidRDefault="00BE03B3" w:rsidP="00BA384F">
            <w:pPr>
              <w:rPr>
                <w:szCs w:val="21"/>
              </w:rPr>
            </w:pPr>
            <w:r w:rsidRPr="00BE03B3">
              <w:rPr>
                <w:rFonts w:hint="eastAsia"/>
                <w:szCs w:val="21"/>
              </w:rPr>
              <w:t>登录</w:t>
            </w:r>
          </w:p>
        </w:tc>
      </w:tr>
      <w:tr w:rsidR="00BE03B3" w:rsidTr="00BA384F">
        <w:tc>
          <w:tcPr>
            <w:tcW w:w="1134" w:type="dxa"/>
          </w:tcPr>
          <w:p w:rsidR="00BE03B3" w:rsidRDefault="00BE03B3" w:rsidP="00BA384F">
            <w:pPr>
              <w:rPr>
                <w:szCs w:val="21"/>
              </w:rPr>
            </w:pPr>
            <w:r>
              <w:rPr>
                <w:rFonts w:hint="eastAsia"/>
                <w:szCs w:val="21"/>
              </w:rPr>
              <w:t>参数说明</w:t>
            </w:r>
          </w:p>
        </w:tc>
        <w:tc>
          <w:tcPr>
            <w:tcW w:w="6946" w:type="dxa"/>
          </w:tcPr>
          <w:p w:rsidR="00BE03B3" w:rsidRDefault="00BE03B3" w:rsidP="00BA384F">
            <w:pPr>
              <w:rPr>
                <w:rFonts w:hint="eastAsia"/>
                <w:szCs w:val="21"/>
              </w:rPr>
            </w:pPr>
            <w:proofErr w:type="spellStart"/>
            <w:r w:rsidRPr="00BE03B3">
              <w:rPr>
                <w:szCs w:val="21"/>
              </w:rPr>
              <w:t>loginUser</w:t>
            </w:r>
            <w:proofErr w:type="spellEnd"/>
          </w:p>
        </w:tc>
      </w:tr>
      <w:tr w:rsidR="00BE03B3" w:rsidTr="00BA384F">
        <w:tc>
          <w:tcPr>
            <w:tcW w:w="1134" w:type="dxa"/>
          </w:tcPr>
          <w:p w:rsidR="00BE03B3" w:rsidRDefault="00BE03B3" w:rsidP="00BA384F">
            <w:pPr>
              <w:rPr>
                <w:szCs w:val="21"/>
              </w:rPr>
            </w:pPr>
            <w:r>
              <w:rPr>
                <w:rFonts w:hint="eastAsia"/>
                <w:szCs w:val="21"/>
              </w:rPr>
              <w:t>返回类型</w:t>
            </w:r>
          </w:p>
        </w:tc>
        <w:tc>
          <w:tcPr>
            <w:tcW w:w="6946" w:type="dxa"/>
          </w:tcPr>
          <w:p w:rsidR="00BE03B3" w:rsidRDefault="00BE03B3"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BE03B3" w:rsidRPr="0030543F" w:rsidRDefault="00BE03B3" w:rsidP="00BE03B3">
      <w:pPr>
        <w:pStyle w:val="a2"/>
        <w:widowControl/>
        <w:numPr>
          <w:ilvl w:val="0"/>
          <w:numId w:val="0"/>
        </w:numPr>
        <w:spacing w:before="360" w:after="240" w:line="300" w:lineRule="auto"/>
        <w:ind w:left="567" w:hanging="567"/>
        <w:jc w:val="left"/>
        <w:rPr>
          <w:b w:val="0"/>
          <w:sz w:val="21"/>
          <w:szCs w:val="21"/>
        </w:rPr>
      </w:pPr>
      <w:r>
        <w:rPr>
          <w:b w:val="0"/>
          <w:sz w:val="21"/>
          <w:szCs w:val="21"/>
        </w:rPr>
        <w:t>2</w:t>
      </w:r>
      <w:r>
        <w:rPr>
          <w:rFonts w:hint="eastAsia"/>
          <w:b w:val="0"/>
          <w:sz w:val="21"/>
          <w:szCs w:val="21"/>
        </w:rPr>
        <w:t>）</w:t>
      </w:r>
      <w:r w:rsidRPr="00BE03B3">
        <w:rPr>
          <w:b w:val="0"/>
          <w:sz w:val="21"/>
          <w:szCs w:val="21"/>
        </w:rPr>
        <w:t>registration</w:t>
      </w:r>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BE03B3" w:rsidTr="00BA384F">
        <w:tc>
          <w:tcPr>
            <w:tcW w:w="1134" w:type="dxa"/>
          </w:tcPr>
          <w:p w:rsidR="00BE03B3" w:rsidRDefault="00BE03B3" w:rsidP="00BA384F">
            <w:pPr>
              <w:rPr>
                <w:szCs w:val="21"/>
              </w:rPr>
            </w:pPr>
            <w:r>
              <w:rPr>
                <w:rFonts w:hint="eastAsia"/>
                <w:szCs w:val="21"/>
              </w:rPr>
              <w:t>方法原型</w:t>
            </w:r>
          </w:p>
        </w:tc>
        <w:tc>
          <w:tcPr>
            <w:tcW w:w="6946" w:type="dxa"/>
          </w:tcPr>
          <w:p w:rsidR="00BE03B3" w:rsidRDefault="00BE03B3" w:rsidP="00BA384F">
            <w:pPr>
              <w:rPr>
                <w:rFonts w:ascii="Courier New" w:hAnsi="Courier New" w:cs="Courier New" w:hint="eastAsia"/>
                <w:szCs w:val="21"/>
              </w:rPr>
            </w:pPr>
            <w:r w:rsidRPr="00BE03B3">
              <w:rPr>
                <w:rFonts w:ascii="Courier New" w:hAnsi="Courier New" w:cs="Courier New"/>
                <w:szCs w:val="21"/>
              </w:rPr>
              <w:t xml:space="preserve">public </w:t>
            </w:r>
            <w:proofErr w:type="spellStart"/>
            <w:r w:rsidRPr="00BE03B3">
              <w:rPr>
                <w:rFonts w:ascii="Courier New" w:hAnsi="Courier New" w:cs="Courier New"/>
                <w:szCs w:val="21"/>
              </w:rPr>
              <w:t>ResponseBean</w:t>
            </w:r>
            <w:proofErr w:type="spellEnd"/>
            <w:r w:rsidRPr="00BE03B3">
              <w:rPr>
                <w:rFonts w:ascii="Courier New" w:hAnsi="Courier New" w:cs="Courier New"/>
                <w:szCs w:val="21"/>
              </w:rPr>
              <w:t xml:space="preserve"> </w:t>
            </w:r>
            <w:proofErr w:type="gramStart"/>
            <w:r w:rsidRPr="00BE03B3">
              <w:rPr>
                <w:rFonts w:ascii="Courier New" w:hAnsi="Courier New" w:cs="Courier New"/>
                <w:szCs w:val="21"/>
              </w:rPr>
              <w:t>registration(</w:t>
            </w:r>
            <w:proofErr w:type="gramEnd"/>
            <w:r w:rsidRPr="00BE03B3">
              <w:rPr>
                <w:rFonts w:ascii="Courier New" w:hAnsi="Courier New" w:cs="Courier New"/>
                <w:szCs w:val="21"/>
              </w:rPr>
              <w:t>){</w:t>
            </w:r>
            <w:r>
              <w:rPr>
                <w:rFonts w:ascii="Courier New" w:hAnsi="Courier New" w:cs="Courier New"/>
                <w:szCs w:val="21"/>
              </w:rPr>
              <w:t>}</w:t>
            </w:r>
          </w:p>
        </w:tc>
      </w:tr>
      <w:tr w:rsidR="00BE03B3" w:rsidTr="00BA384F">
        <w:tc>
          <w:tcPr>
            <w:tcW w:w="1134" w:type="dxa"/>
          </w:tcPr>
          <w:p w:rsidR="00BE03B3" w:rsidRDefault="00BE03B3" w:rsidP="00BA384F">
            <w:pPr>
              <w:rPr>
                <w:szCs w:val="21"/>
              </w:rPr>
            </w:pPr>
            <w:r>
              <w:rPr>
                <w:rFonts w:hint="eastAsia"/>
                <w:szCs w:val="21"/>
              </w:rPr>
              <w:t>方法功能</w:t>
            </w:r>
          </w:p>
        </w:tc>
        <w:tc>
          <w:tcPr>
            <w:tcW w:w="6946" w:type="dxa"/>
          </w:tcPr>
          <w:p w:rsidR="00BE03B3" w:rsidRDefault="00BE03B3" w:rsidP="00BA384F">
            <w:pPr>
              <w:rPr>
                <w:szCs w:val="21"/>
              </w:rPr>
            </w:pPr>
            <w:r w:rsidRPr="00BE03B3">
              <w:rPr>
                <w:rFonts w:hint="eastAsia"/>
                <w:szCs w:val="21"/>
              </w:rPr>
              <w:t>注册</w:t>
            </w:r>
          </w:p>
        </w:tc>
      </w:tr>
      <w:tr w:rsidR="00BE03B3" w:rsidTr="00BA384F">
        <w:tc>
          <w:tcPr>
            <w:tcW w:w="1134" w:type="dxa"/>
          </w:tcPr>
          <w:p w:rsidR="00BE03B3" w:rsidRDefault="00BE03B3" w:rsidP="00BA384F">
            <w:pPr>
              <w:rPr>
                <w:szCs w:val="21"/>
              </w:rPr>
            </w:pPr>
            <w:r>
              <w:rPr>
                <w:rFonts w:hint="eastAsia"/>
                <w:szCs w:val="21"/>
              </w:rPr>
              <w:t>参数说明</w:t>
            </w:r>
          </w:p>
        </w:tc>
        <w:tc>
          <w:tcPr>
            <w:tcW w:w="6946" w:type="dxa"/>
          </w:tcPr>
          <w:p w:rsidR="00BE03B3" w:rsidRDefault="00BE03B3" w:rsidP="00BA384F">
            <w:pPr>
              <w:rPr>
                <w:rFonts w:hint="eastAsia"/>
                <w:szCs w:val="21"/>
              </w:rPr>
            </w:pPr>
            <w:r w:rsidRPr="00BE03B3">
              <w:rPr>
                <w:szCs w:val="21"/>
              </w:rPr>
              <w:t>User</w:t>
            </w:r>
            <w:proofErr w:type="gramStart"/>
            <w:r>
              <w:rPr>
                <w:rFonts w:hint="eastAsia"/>
                <w:szCs w:val="21"/>
              </w:rPr>
              <w:t>网页传参</w:t>
            </w:r>
            <w:proofErr w:type="gramEnd"/>
          </w:p>
        </w:tc>
      </w:tr>
      <w:tr w:rsidR="00BE03B3" w:rsidTr="00BA384F">
        <w:tc>
          <w:tcPr>
            <w:tcW w:w="1134" w:type="dxa"/>
          </w:tcPr>
          <w:p w:rsidR="00BE03B3" w:rsidRDefault="00BE03B3" w:rsidP="00BA384F">
            <w:pPr>
              <w:rPr>
                <w:szCs w:val="21"/>
              </w:rPr>
            </w:pPr>
            <w:r>
              <w:rPr>
                <w:rFonts w:hint="eastAsia"/>
                <w:szCs w:val="21"/>
              </w:rPr>
              <w:t>返回类型</w:t>
            </w:r>
          </w:p>
        </w:tc>
        <w:tc>
          <w:tcPr>
            <w:tcW w:w="6946" w:type="dxa"/>
          </w:tcPr>
          <w:p w:rsidR="00BE03B3" w:rsidRDefault="00BE03B3"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BE03B3" w:rsidRPr="0030543F" w:rsidRDefault="00BE03B3" w:rsidP="00BE03B3">
      <w:pPr>
        <w:pStyle w:val="a2"/>
        <w:widowControl/>
        <w:numPr>
          <w:ilvl w:val="0"/>
          <w:numId w:val="0"/>
        </w:numPr>
        <w:spacing w:before="360" w:after="240" w:line="300" w:lineRule="auto"/>
        <w:ind w:left="567" w:hanging="567"/>
        <w:jc w:val="left"/>
        <w:rPr>
          <w:b w:val="0"/>
          <w:sz w:val="21"/>
          <w:szCs w:val="21"/>
        </w:rPr>
      </w:pPr>
      <w:r>
        <w:rPr>
          <w:b w:val="0"/>
          <w:sz w:val="21"/>
          <w:szCs w:val="21"/>
        </w:rPr>
        <w:t>3</w:t>
      </w:r>
      <w:r>
        <w:rPr>
          <w:rFonts w:hint="eastAsia"/>
          <w:b w:val="0"/>
          <w:sz w:val="21"/>
          <w:szCs w:val="21"/>
        </w:rPr>
        <w:t>）</w:t>
      </w:r>
      <w:proofErr w:type="spellStart"/>
      <w:r w:rsidRPr="00BE03B3">
        <w:rPr>
          <w:b w:val="0"/>
          <w:sz w:val="21"/>
          <w:szCs w:val="21"/>
        </w:rPr>
        <w:t>findUserByIdentify</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BE03B3" w:rsidTr="00BA384F">
        <w:tc>
          <w:tcPr>
            <w:tcW w:w="1134" w:type="dxa"/>
          </w:tcPr>
          <w:p w:rsidR="00BE03B3" w:rsidRDefault="00BE03B3" w:rsidP="00BA384F">
            <w:pPr>
              <w:rPr>
                <w:szCs w:val="21"/>
              </w:rPr>
            </w:pPr>
            <w:r>
              <w:rPr>
                <w:rFonts w:hint="eastAsia"/>
                <w:szCs w:val="21"/>
              </w:rPr>
              <w:t>方法原型</w:t>
            </w:r>
          </w:p>
        </w:tc>
        <w:tc>
          <w:tcPr>
            <w:tcW w:w="6946" w:type="dxa"/>
          </w:tcPr>
          <w:p w:rsidR="00BE03B3" w:rsidRDefault="00BE03B3" w:rsidP="00BA384F">
            <w:pPr>
              <w:rPr>
                <w:rFonts w:ascii="Courier New" w:hAnsi="Courier New" w:cs="Courier New" w:hint="eastAsia"/>
                <w:szCs w:val="21"/>
              </w:rPr>
            </w:pPr>
            <w:r w:rsidRPr="00BE03B3">
              <w:rPr>
                <w:rFonts w:ascii="Courier New" w:hAnsi="Courier New" w:cs="Courier New"/>
                <w:szCs w:val="21"/>
              </w:rPr>
              <w:t xml:space="preserve">public </w:t>
            </w:r>
            <w:proofErr w:type="spellStart"/>
            <w:r w:rsidRPr="00BE03B3">
              <w:rPr>
                <w:rFonts w:ascii="Courier New" w:hAnsi="Courier New" w:cs="Courier New"/>
                <w:szCs w:val="21"/>
              </w:rPr>
              <w:t>ResponseBean</w:t>
            </w:r>
            <w:proofErr w:type="spellEnd"/>
            <w:r w:rsidRPr="00BE03B3">
              <w:rPr>
                <w:rFonts w:ascii="Courier New" w:hAnsi="Courier New" w:cs="Courier New"/>
                <w:szCs w:val="21"/>
              </w:rPr>
              <w:t xml:space="preserve"> </w:t>
            </w:r>
            <w:proofErr w:type="spellStart"/>
            <w:proofErr w:type="gramStart"/>
            <w:r w:rsidRPr="00BE03B3">
              <w:rPr>
                <w:rFonts w:ascii="Courier New" w:hAnsi="Courier New" w:cs="Courier New"/>
                <w:szCs w:val="21"/>
              </w:rPr>
              <w:t>findUserByIdentify</w:t>
            </w:r>
            <w:proofErr w:type="spellEnd"/>
            <w:r w:rsidRPr="00BE03B3">
              <w:rPr>
                <w:rFonts w:ascii="Courier New" w:hAnsi="Courier New" w:cs="Courier New"/>
                <w:szCs w:val="21"/>
              </w:rPr>
              <w:t>(</w:t>
            </w:r>
            <w:proofErr w:type="gramEnd"/>
            <w:r w:rsidRPr="00BE03B3">
              <w:rPr>
                <w:rFonts w:ascii="Courier New" w:hAnsi="Courier New" w:cs="Courier New"/>
                <w:szCs w:val="21"/>
              </w:rPr>
              <w:t>){</w:t>
            </w:r>
            <w:r>
              <w:rPr>
                <w:rFonts w:ascii="Courier New" w:hAnsi="Courier New" w:cs="Courier New"/>
                <w:szCs w:val="21"/>
              </w:rPr>
              <w:t>}</w:t>
            </w:r>
          </w:p>
        </w:tc>
      </w:tr>
      <w:tr w:rsidR="00BE03B3" w:rsidTr="00BA384F">
        <w:tc>
          <w:tcPr>
            <w:tcW w:w="1134" w:type="dxa"/>
          </w:tcPr>
          <w:p w:rsidR="00BE03B3" w:rsidRDefault="00BE03B3" w:rsidP="00BA384F">
            <w:pPr>
              <w:rPr>
                <w:szCs w:val="21"/>
              </w:rPr>
            </w:pPr>
            <w:r>
              <w:rPr>
                <w:rFonts w:hint="eastAsia"/>
                <w:szCs w:val="21"/>
              </w:rPr>
              <w:t>方法功能</w:t>
            </w:r>
          </w:p>
        </w:tc>
        <w:tc>
          <w:tcPr>
            <w:tcW w:w="6946" w:type="dxa"/>
          </w:tcPr>
          <w:p w:rsidR="00BE03B3" w:rsidRDefault="00BE03B3" w:rsidP="00BA384F">
            <w:pPr>
              <w:rPr>
                <w:szCs w:val="21"/>
              </w:rPr>
            </w:pPr>
            <w:r w:rsidRPr="00BE03B3">
              <w:rPr>
                <w:rFonts w:hint="eastAsia"/>
                <w:szCs w:val="21"/>
              </w:rPr>
              <w:t>根据</w:t>
            </w:r>
            <w:r w:rsidRPr="00BE03B3">
              <w:rPr>
                <w:rFonts w:hint="eastAsia"/>
                <w:szCs w:val="21"/>
              </w:rPr>
              <w:t>identify</w:t>
            </w:r>
            <w:r w:rsidRPr="00BE03B3">
              <w:rPr>
                <w:rFonts w:hint="eastAsia"/>
                <w:szCs w:val="21"/>
              </w:rPr>
              <w:t>查找</w:t>
            </w:r>
          </w:p>
        </w:tc>
      </w:tr>
      <w:tr w:rsidR="00BE03B3" w:rsidTr="00BA384F">
        <w:tc>
          <w:tcPr>
            <w:tcW w:w="1134" w:type="dxa"/>
          </w:tcPr>
          <w:p w:rsidR="00BE03B3" w:rsidRDefault="00BE03B3" w:rsidP="00BA384F">
            <w:pPr>
              <w:rPr>
                <w:szCs w:val="21"/>
              </w:rPr>
            </w:pPr>
            <w:r>
              <w:rPr>
                <w:rFonts w:hint="eastAsia"/>
                <w:szCs w:val="21"/>
              </w:rPr>
              <w:t>参数说明</w:t>
            </w:r>
          </w:p>
        </w:tc>
        <w:tc>
          <w:tcPr>
            <w:tcW w:w="6946" w:type="dxa"/>
          </w:tcPr>
          <w:p w:rsidR="00BE03B3" w:rsidRDefault="00BE03B3" w:rsidP="00BA384F">
            <w:pPr>
              <w:rPr>
                <w:rFonts w:hint="eastAsia"/>
                <w:szCs w:val="21"/>
              </w:rPr>
            </w:pPr>
            <w:r w:rsidRPr="00BE03B3">
              <w:rPr>
                <w:szCs w:val="21"/>
              </w:rPr>
              <w:t>identify</w:t>
            </w:r>
          </w:p>
        </w:tc>
      </w:tr>
      <w:tr w:rsidR="00BE03B3" w:rsidTr="00BA384F">
        <w:tc>
          <w:tcPr>
            <w:tcW w:w="1134" w:type="dxa"/>
          </w:tcPr>
          <w:p w:rsidR="00BE03B3" w:rsidRDefault="00BE03B3" w:rsidP="00BA384F">
            <w:pPr>
              <w:rPr>
                <w:szCs w:val="21"/>
              </w:rPr>
            </w:pPr>
            <w:r>
              <w:rPr>
                <w:rFonts w:hint="eastAsia"/>
                <w:szCs w:val="21"/>
              </w:rPr>
              <w:t>返回类型</w:t>
            </w:r>
          </w:p>
        </w:tc>
        <w:tc>
          <w:tcPr>
            <w:tcW w:w="6946" w:type="dxa"/>
          </w:tcPr>
          <w:p w:rsidR="00BE03B3" w:rsidRDefault="00BE03B3"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BE03B3" w:rsidRPr="0030543F" w:rsidRDefault="00BE03B3" w:rsidP="00BE03B3">
      <w:pPr>
        <w:pStyle w:val="a2"/>
        <w:widowControl/>
        <w:numPr>
          <w:ilvl w:val="0"/>
          <w:numId w:val="0"/>
        </w:numPr>
        <w:spacing w:before="360" w:after="240" w:line="300" w:lineRule="auto"/>
        <w:ind w:left="567" w:hanging="567"/>
        <w:jc w:val="left"/>
        <w:rPr>
          <w:b w:val="0"/>
          <w:sz w:val="21"/>
          <w:szCs w:val="21"/>
        </w:rPr>
      </w:pPr>
      <w:r>
        <w:rPr>
          <w:b w:val="0"/>
          <w:sz w:val="21"/>
          <w:szCs w:val="21"/>
        </w:rPr>
        <w:lastRenderedPageBreak/>
        <w:t>4</w:t>
      </w:r>
      <w:r>
        <w:rPr>
          <w:rFonts w:hint="eastAsia"/>
          <w:b w:val="0"/>
          <w:sz w:val="21"/>
          <w:szCs w:val="21"/>
        </w:rPr>
        <w:t>）</w:t>
      </w:r>
      <w:proofErr w:type="spellStart"/>
      <w:r w:rsidRPr="00BE03B3">
        <w:rPr>
          <w:b w:val="0"/>
          <w:sz w:val="21"/>
          <w:szCs w:val="21"/>
        </w:rPr>
        <w:t>getCountByIdentify</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BE03B3" w:rsidTr="00BA384F">
        <w:tc>
          <w:tcPr>
            <w:tcW w:w="1134" w:type="dxa"/>
          </w:tcPr>
          <w:p w:rsidR="00BE03B3" w:rsidRDefault="00BE03B3" w:rsidP="00BA384F">
            <w:pPr>
              <w:rPr>
                <w:szCs w:val="21"/>
              </w:rPr>
            </w:pPr>
            <w:r>
              <w:rPr>
                <w:rFonts w:hint="eastAsia"/>
                <w:szCs w:val="21"/>
              </w:rPr>
              <w:t>方法原型</w:t>
            </w:r>
          </w:p>
        </w:tc>
        <w:tc>
          <w:tcPr>
            <w:tcW w:w="6946" w:type="dxa"/>
          </w:tcPr>
          <w:p w:rsidR="00BE03B3" w:rsidRDefault="00BE03B3" w:rsidP="00BA384F">
            <w:pPr>
              <w:rPr>
                <w:rFonts w:ascii="Courier New" w:hAnsi="Courier New" w:cs="Courier New" w:hint="eastAsia"/>
                <w:szCs w:val="21"/>
              </w:rPr>
            </w:pPr>
            <w:r w:rsidRPr="00BE03B3">
              <w:rPr>
                <w:rFonts w:ascii="Courier New" w:hAnsi="Courier New" w:cs="Courier New"/>
                <w:szCs w:val="21"/>
              </w:rPr>
              <w:t xml:space="preserve">public </w:t>
            </w:r>
            <w:proofErr w:type="spellStart"/>
            <w:r w:rsidRPr="00BE03B3">
              <w:rPr>
                <w:rFonts w:ascii="Courier New" w:hAnsi="Courier New" w:cs="Courier New"/>
                <w:szCs w:val="21"/>
              </w:rPr>
              <w:t>ResponseBean</w:t>
            </w:r>
            <w:proofErr w:type="spellEnd"/>
            <w:r w:rsidRPr="00BE03B3">
              <w:rPr>
                <w:rFonts w:ascii="Courier New" w:hAnsi="Courier New" w:cs="Courier New"/>
                <w:szCs w:val="21"/>
              </w:rPr>
              <w:t xml:space="preserve"> </w:t>
            </w:r>
            <w:proofErr w:type="spellStart"/>
            <w:proofErr w:type="gramStart"/>
            <w:r w:rsidRPr="00BE03B3">
              <w:rPr>
                <w:rFonts w:ascii="Courier New" w:hAnsi="Courier New" w:cs="Courier New"/>
                <w:szCs w:val="21"/>
              </w:rPr>
              <w:t>getCountByIdentify</w:t>
            </w:r>
            <w:proofErr w:type="spellEnd"/>
            <w:r w:rsidRPr="00BE03B3">
              <w:rPr>
                <w:rFonts w:ascii="Courier New" w:hAnsi="Courier New" w:cs="Courier New"/>
                <w:szCs w:val="21"/>
              </w:rPr>
              <w:t>(</w:t>
            </w:r>
            <w:proofErr w:type="gramEnd"/>
            <w:r w:rsidRPr="00BE03B3">
              <w:rPr>
                <w:rFonts w:ascii="Courier New" w:hAnsi="Courier New" w:cs="Courier New"/>
                <w:szCs w:val="21"/>
              </w:rPr>
              <w:t>){</w:t>
            </w:r>
          </w:p>
        </w:tc>
      </w:tr>
      <w:tr w:rsidR="00BE03B3" w:rsidTr="00BA384F">
        <w:tc>
          <w:tcPr>
            <w:tcW w:w="1134" w:type="dxa"/>
          </w:tcPr>
          <w:p w:rsidR="00BE03B3" w:rsidRDefault="00BE03B3" w:rsidP="00BA384F">
            <w:pPr>
              <w:rPr>
                <w:szCs w:val="21"/>
              </w:rPr>
            </w:pPr>
            <w:r>
              <w:rPr>
                <w:rFonts w:hint="eastAsia"/>
                <w:szCs w:val="21"/>
              </w:rPr>
              <w:t>方法功能</w:t>
            </w:r>
          </w:p>
        </w:tc>
        <w:tc>
          <w:tcPr>
            <w:tcW w:w="6946" w:type="dxa"/>
          </w:tcPr>
          <w:p w:rsidR="00BE03B3" w:rsidRDefault="00BE03B3" w:rsidP="00BA384F">
            <w:pPr>
              <w:rPr>
                <w:szCs w:val="21"/>
              </w:rPr>
            </w:pPr>
            <w:r w:rsidRPr="00BE03B3">
              <w:rPr>
                <w:rFonts w:hint="eastAsia"/>
                <w:szCs w:val="21"/>
              </w:rPr>
              <w:t>根据</w:t>
            </w:r>
            <w:r w:rsidRPr="00BE03B3">
              <w:rPr>
                <w:rFonts w:hint="eastAsia"/>
                <w:szCs w:val="21"/>
              </w:rPr>
              <w:t>identif</w:t>
            </w:r>
            <w:r>
              <w:rPr>
                <w:szCs w:val="21"/>
              </w:rPr>
              <w:t>y</w:t>
            </w:r>
            <w:r>
              <w:rPr>
                <w:rFonts w:hint="eastAsia"/>
                <w:szCs w:val="21"/>
              </w:rPr>
              <w:t>统计</w:t>
            </w:r>
          </w:p>
        </w:tc>
      </w:tr>
      <w:tr w:rsidR="00BE03B3" w:rsidTr="00BA384F">
        <w:tc>
          <w:tcPr>
            <w:tcW w:w="1134" w:type="dxa"/>
          </w:tcPr>
          <w:p w:rsidR="00BE03B3" w:rsidRDefault="00BE03B3" w:rsidP="00BA384F">
            <w:pPr>
              <w:rPr>
                <w:szCs w:val="21"/>
              </w:rPr>
            </w:pPr>
            <w:r>
              <w:rPr>
                <w:rFonts w:hint="eastAsia"/>
                <w:szCs w:val="21"/>
              </w:rPr>
              <w:t>参数说明</w:t>
            </w:r>
          </w:p>
        </w:tc>
        <w:tc>
          <w:tcPr>
            <w:tcW w:w="6946" w:type="dxa"/>
          </w:tcPr>
          <w:p w:rsidR="00BE03B3" w:rsidRDefault="00BE03B3" w:rsidP="00BA384F">
            <w:pPr>
              <w:rPr>
                <w:rFonts w:hint="eastAsia"/>
                <w:szCs w:val="21"/>
              </w:rPr>
            </w:pPr>
            <w:r w:rsidRPr="00BE03B3">
              <w:rPr>
                <w:szCs w:val="21"/>
              </w:rPr>
              <w:t>identify</w:t>
            </w:r>
          </w:p>
        </w:tc>
      </w:tr>
      <w:tr w:rsidR="00BE03B3" w:rsidTr="00BA384F">
        <w:tc>
          <w:tcPr>
            <w:tcW w:w="1134" w:type="dxa"/>
          </w:tcPr>
          <w:p w:rsidR="00BE03B3" w:rsidRDefault="00BE03B3" w:rsidP="00BA384F">
            <w:pPr>
              <w:rPr>
                <w:szCs w:val="21"/>
              </w:rPr>
            </w:pPr>
            <w:r>
              <w:rPr>
                <w:rFonts w:hint="eastAsia"/>
                <w:szCs w:val="21"/>
              </w:rPr>
              <w:t>返回类型</w:t>
            </w:r>
          </w:p>
        </w:tc>
        <w:tc>
          <w:tcPr>
            <w:tcW w:w="6946" w:type="dxa"/>
          </w:tcPr>
          <w:p w:rsidR="00BE03B3" w:rsidRDefault="00BE03B3"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BE03B3" w:rsidRDefault="00BE03B3" w:rsidP="00BE03B3">
      <w:pPr>
        <w:pStyle w:val="a0"/>
        <w:numPr>
          <w:ilvl w:val="0"/>
          <w:numId w:val="0"/>
        </w:numPr>
        <w:ind w:left="709" w:hanging="709"/>
      </w:pPr>
      <w:bookmarkStart w:id="6" w:name="_Hlk119019976"/>
      <w:r>
        <w:rPr>
          <w:rFonts w:hint="eastAsia"/>
        </w:rPr>
        <w:t>5</w:t>
      </w:r>
      <w:r>
        <w:t>.2</w:t>
      </w:r>
      <w:r>
        <w:t>3V</w:t>
      </w:r>
      <w:r>
        <w:rPr>
          <w:rFonts w:hint="eastAsia"/>
        </w:rPr>
        <w:t>ip</w:t>
      </w:r>
      <w:r>
        <w:t>Info</w:t>
      </w:r>
      <w:r>
        <w:rPr>
          <w:rFonts w:hint="eastAsia"/>
        </w:rPr>
        <w:t>类</w:t>
      </w:r>
    </w:p>
    <w:p w:rsidR="00BE03B3" w:rsidRDefault="00BE03B3" w:rsidP="00BE03B3">
      <w:pPr>
        <w:pStyle w:val="a0"/>
        <w:numPr>
          <w:ilvl w:val="0"/>
          <w:numId w:val="0"/>
        </w:numPr>
        <w:ind w:left="709" w:hanging="709"/>
      </w:pPr>
      <w:r>
        <w:rPr>
          <w:rFonts w:hint="eastAsia"/>
        </w:rPr>
        <w:t>5</w:t>
      </w:r>
      <w:r>
        <w:t>.2</w:t>
      </w:r>
      <w:r>
        <w:t>3</w:t>
      </w:r>
      <w:r>
        <w:t>.</w:t>
      </w:r>
      <w:r>
        <w:t>1</w:t>
      </w:r>
      <w:r w:rsidRPr="00F408B2">
        <w:t xml:space="preserve"> </w:t>
      </w:r>
      <w:proofErr w:type="spellStart"/>
      <w:r>
        <w:t>V</w:t>
      </w:r>
      <w:r>
        <w:rPr>
          <w:rFonts w:hint="eastAsia"/>
        </w:rPr>
        <w:t>ip</w:t>
      </w:r>
      <w:r>
        <w:t>Info</w:t>
      </w:r>
      <w:proofErr w:type="spellEnd"/>
      <w:r>
        <w:rPr>
          <w:rFonts w:hint="eastAsia"/>
        </w:rPr>
        <w:t>类成员变量</w:t>
      </w:r>
    </w:p>
    <w:p w:rsidR="00BE03B3" w:rsidRPr="00F408B2" w:rsidRDefault="00BE03B3" w:rsidP="00BE03B3">
      <w:pPr>
        <w:pStyle w:val="a0"/>
        <w:numPr>
          <w:ilvl w:val="0"/>
          <w:numId w:val="0"/>
        </w:numPr>
        <w:ind w:left="709" w:hanging="709"/>
        <w:rPr>
          <w:rFonts w:hint="eastAsia"/>
          <w:b w:val="0"/>
          <w:bCs/>
        </w:rPr>
      </w:pPr>
      <w:r w:rsidRPr="00F408B2">
        <w:rPr>
          <w:rFonts w:hint="eastAsia"/>
          <w:b w:val="0"/>
          <w:bCs/>
        </w:rPr>
        <w:t>由数据库表封装</w:t>
      </w:r>
    </w:p>
    <w:p w:rsidR="00BE03B3" w:rsidRDefault="00BE03B3" w:rsidP="00BE03B3">
      <w:pPr>
        <w:pStyle w:val="a0"/>
        <w:numPr>
          <w:ilvl w:val="0"/>
          <w:numId w:val="0"/>
        </w:numPr>
        <w:ind w:left="709" w:hanging="709"/>
      </w:pPr>
      <w:r>
        <w:rPr>
          <w:rFonts w:hint="eastAsia"/>
        </w:rPr>
        <w:t>5</w:t>
      </w:r>
      <w:r>
        <w:t>.2</w:t>
      </w:r>
      <w:r>
        <w:t>3</w:t>
      </w:r>
      <w:r>
        <w:t>.2</w:t>
      </w:r>
      <w:r w:rsidRPr="00F408B2">
        <w:t xml:space="preserve"> </w:t>
      </w:r>
      <w:proofErr w:type="spellStart"/>
      <w:r>
        <w:t>V</w:t>
      </w:r>
      <w:r>
        <w:rPr>
          <w:rFonts w:hint="eastAsia"/>
        </w:rPr>
        <w:t>ip</w:t>
      </w:r>
      <w:r>
        <w:t>Info</w:t>
      </w:r>
      <w:proofErr w:type="spellEnd"/>
      <w:r>
        <w:rPr>
          <w:rFonts w:hint="eastAsia"/>
        </w:rPr>
        <w:t>类方法变量</w:t>
      </w:r>
    </w:p>
    <w:bookmarkEnd w:id="6"/>
    <w:p w:rsidR="00BE03B3" w:rsidRPr="0030543F" w:rsidRDefault="00BE03B3" w:rsidP="00BE03B3">
      <w:pPr>
        <w:pStyle w:val="a2"/>
        <w:widowControl/>
        <w:numPr>
          <w:ilvl w:val="0"/>
          <w:numId w:val="0"/>
        </w:numPr>
        <w:spacing w:before="360" w:after="240" w:line="300" w:lineRule="auto"/>
        <w:ind w:left="567" w:hanging="567"/>
        <w:jc w:val="left"/>
        <w:rPr>
          <w:b w:val="0"/>
          <w:sz w:val="21"/>
          <w:szCs w:val="21"/>
        </w:rPr>
      </w:pPr>
      <w:r>
        <w:rPr>
          <w:b w:val="0"/>
          <w:sz w:val="21"/>
          <w:szCs w:val="21"/>
        </w:rPr>
        <w:t>1</w:t>
      </w:r>
      <w:r>
        <w:rPr>
          <w:rFonts w:hint="eastAsia"/>
          <w:b w:val="0"/>
          <w:sz w:val="21"/>
          <w:szCs w:val="21"/>
        </w:rPr>
        <w:t>）</w:t>
      </w:r>
      <w:proofErr w:type="spellStart"/>
      <w:r w:rsidRPr="00BE03B3">
        <w:rPr>
          <w:b w:val="0"/>
          <w:sz w:val="21"/>
          <w:szCs w:val="21"/>
        </w:rPr>
        <w:t>VIPMonthFirst</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BE03B3" w:rsidTr="00BA384F">
        <w:tc>
          <w:tcPr>
            <w:tcW w:w="1134" w:type="dxa"/>
          </w:tcPr>
          <w:p w:rsidR="00BE03B3" w:rsidRDefault="00BE03B3" w:rsidP="00BA384F">
            <w:pPr>
              <w:rPr>
                <w:szCs w:val="21"/>
              </w:rPr>
            </w:pPr>
            <w:r>
              <w:rPr>
                <w:rFonts w:hint="eastAsia"/>
                <w:szCs w:val="21"/>
              </w:rPr>
              <w:t>方法原型</w:t>
            </w:r>
          </w:p>
        </w:tc>
        <w:tc>
          <w:tcPr>
            <w:tcW w:w="6946" w:type="dxa"/>
          </w:tcPr>
          <w:p w:rsidR="00BE03B3" w:rsidRDefault="00BE03B3" w:rsidP="00BE03B3">
            <w:pPr>
              <w:rPr>
                <w:rFonts w:ascii="Courier New" w:hAnsi="Courier New" w:cs="Courier New" w:hint="eastAsia"/>
                <w:szCs w:val="21"/>
              </w:rPr>
            </w:pPr>
            <w:r w:rsidRPr="00BE03B3">
              <w:rPr>
                <w:rFonts w:ascii="Courier New" w:hAnsi="Courier New" w:cs="Courier New"/>
                <w:szCs w:val="21"/>
              </w:rPr>
              <w:t xml:space="preserve">public </w:t>
            </w:r>
            <w:proofErr w:type="spellStart"/>
            <w:r w:rsidRPr="00BE03B3">
              <w:rPr>
                <w:rFonts w:ascii="Courier New" w:hAnsi="Courier New" w:cs="Courier New"/>
                <w:szCs w:val="21"/>
              </w:rPr>
              <w:t>ResponseBean</w:t>
            </w:r>
            <w:proofErr w:type="spellEnd"/>
            <w:r w:rsidRPr="00BE03B3">
              <w:rPr>
                <w:rFonts w:ascii="Courier New" w:hAnsi="Courier New" w:cs="Courier New"/>
                <w:szCs w:val="21"/>
              </w:rPr>
              <w:t xml:space="preserve"> </w:t>
            </w:r>
            <w:proofErr w:type="spellStart"/>
            <w:proofErr w:type="gramStart"/>
            <w:r w:rsidRPr="00BE03B3">
              <w:rPr>
                <w:rFonts w:ascii="Courier New" w:hAnsi="Courier New" w:cs="Courier New"/>
                <w:szCs w:val="21"/>
              </w:rPr>
              <w:t>VIPMonthFirst</w:t>
            </w:r>
            <w:proofErr w:type="spellEnd"/>
            <w:r w:rsidRPr="00BE03B3">
              <w:rPr>
                <w:rFonts w:ascii="Courier New" w:hAnsi="Courier New" w:cs="Courier New"/>
                <w:szCs w:val="21"/>
              </w:rPr>
              <w:t>(</w:t>
            </w:r>
            <w:proofErr w:type="gramEnd"/>
            <w:r w:rsidRPr="00BE03B3">
              <w:rPr>
                <w:rFonts w:ascii="Courier New" w:hAnsi="Courier New" w:cs="Courier New"/>
                <w:szCs w:val="21"/>
              </w:rPr>
              <w:t>){</w:t>
            </w:r>
          </w:p>
        </w:tc>
      </w:tr>
      <w:tr w:rsidR="00BE03B3" w:rsidTr="00BA384F">
        <w:tc>
          <w:tcPr>
            <w:tcW w:w="1134" w:type="dxa"/>
          </w:tcPr>
          <w:p w:rsidR="00BE03B3" w:rsidRDefault="00BE03B3" w:rsidP="00BA384F">
            <w:pPr>
              <w:rPr>
                <w:szCs w:val="21"/>
              </w:rPr>
            </w:pPr>
            <w:r>
              <w:rPr>
                <w:rFonts w:hint="eastAsia"/>
                <w:szCs w:val="21"/>
              </w:rPr>
              <w:t>方法功能</w:t>
            </w:r>
          </w:p>
        </w:tc>
        <w:tc>
          <w:tcPr>
            <w:tcW w:w="6946" w:type="dxa"/>
          </w:tcPr>
          <w:p w:rsidR="00BE03B3" w:rsidRDefault="00BE03B3" w:rsidP="00BA384F">
            <w:pPr>
              <w:rPr>
                <w:szCs w:val="21"/>
              </w:rPr>
            </w:pPr>
            <w:r w:rsidRPr="00BE03B3">
              <w:rPr>
                <w:rFonts w:hint="eastAsia"/>
                <w:szCs w:val="21"/>
              </w:rPr>
              <w:t>初次申请包月</w:t>
            </w:r>
            <w:r w:rsidRPr="00BE03B3">
              <w:rPr>
                <w:rFonts w:hint="eastAsia"/>
                <w:szCs w:val="21"/>
              </w:rPr>
              <w:t>VIP</w:t>
            </w:r>
          </w:p>
        </w:tc>
      </w:tr>
      <w:tr w:rsidR="00BE03B3" w:rsidTr="00BA384F">
        <w:tc>
          <w:tcPr>
            <w:tcW w:w="1134" w:type="dxa"/>
          </w:tcPr>
          <w:p w:rsidR="00BE03B3" w:rsidRDefault="00BE03B3" w:rsidP="00BA384F">
            <w:pPr>
              <w:rPr>
                <w:szCs w:val="21"/>
              </w:rPr>
            </w:pPr>
            <w:r>
              <w:rPr>
                <w:rFonts w:hint="eastAsia"/>
                <w:szCs w:val="21"/>
              </w:rPr>
              <w:t>参数说明</w:t>
            </w:r>
          </w:p>
        </w:tc>
        <w:tc>
          <w:tcPr>
            <w:tcW w:w="6946" w:type="dxa"/>
          </w:tcPr>
          <w:p w:rsidR="00BE03B3" w:rsidRDefault="00BE03B3" w:rsidP="00BA384F">
            <w:pPr>
              <w:rPr>
                <w:rFonts w:hint="eastAsia"/>
                <w:szCs w:val="21"/>
              </w:rPr>
            </w:pPr>
            <w:r>
              <w:rPr>
                <w:szCs w:val="21"/>
              </w:rPr>
              <w:t>Car</w:t>
            </w:r>
            <w:r>
              <w:rPr>
                <w:rFonts w:hint="eastAsia"/>
                <w:szCs w:val="21"/>
              </w:rPr>
              <w:t>i</w:t>
            </w:r>
            <w:r>
              <w:rPr>
                <w:szCs w:val="21"/>
              </w:rPr>
              <w:t xml:space="preserve">d </w:t>
            </w:r>
            <w:proofErr w:type="spellStart"/>
            <w:r>
              <w:rPr>
                <w:szCs w:val="21"/>
              </w:rPr>
              <w:t>phonenumber</w:t>
            </w:r>
            <w:proofErr w:type="spellEnd"/>
            <w:r>
              <w:rPr>
                <w:szCs w:val="21"/>
              </w:rPr>
              <w:t xml:space="preserve"> month</w:t>
            </w:r>
          </w:p>
        </w:tc>
      </w:tr>
      <w:tr w:rsidR="00BE03B3" w:rsidTr="00BA384F">
        <w:tc>
          <w:tcPr>
            <w:tcW w:w="1134" w:type="dxa"/>
          </w:tcPr>
          <w:p w:rsidR="00BE03B3" w:rsidRDefault="00BE03B3" w:rsidP="00BA384F">
            <w:pPr>
              <w:rPr>
                <w:szCs w:val="21"/>
              </w:rPr>
            </w:pPr>
            <w:r>
              <w:rPr>
                <w:rFonts w:hint="eastAsia"/>
                <w:szCs w:val="21"/>
              </w:rPr>
              <w:t>返回类型</w:t>
            </w:r>
          </w:p>
        </w:tc>
        <w:tc>
          <w:tcPr>
            <w:tcW w:w="6946" w:type="dxa"/>
          </w:tcPr>
          <w:p w:rsidR="00BE03B3" w:rsidRDefault="00BE03B3"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9D5188" w:rsidRPr="0030543F" w:rsidRDefault="009D5188" w:rsidP="009D5188">
      <w:pPr>
        <w:pStyle w:val="a2"/>
        <w:widowControl/>
        <w:numPr>
          <w:ilvl w:val="0"/>
          <w:numId w:val="0"/>
        </w:numPr>
        <w:spacing w:before="360" w:after="240" w:line="300" w:lineRule="auto"/>
        <w:ind w:left="567" w:hanging="567"/>
        <w:jc w:val="left"/>
        <w:rPr>
          <w:b w:val="0"/>
          <w:sz w:val="21"/>
          <w:szCs w:val="21"/>
        </w:rPr>
      </w:pPr>
      <w:r>
        <w:rPr>
          <w:b w:val="0"/>
          <w:sz w:val="21"/>
          <w:szCs w:val="21"/>
        </w:rPr>
        <w:t>2</w:t>
      </w:r>
      <w:r>
        <w:rPr>
          <w:rFonts w:hint="eastAsia"/>
          <w:b w:val="0"/>
          <w:sz w:val="21"/>
          <w:szCs w:val="21"/>
        </w:rPr>
        <w:t>）</w:t>
      </w:r>
      <w:r w:rsidRPr="009D5188">
        <w:rPr>
          <w:b w:val="0"/>
          <w:sz w:val="21"/>
          <w:szCs w:val="21"/>
        </w:rPr>
        <w:t>find2</w:t>
      </w:r>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9D5188" w:rsidTr="00BA384F">
        <w:tc>
          <w:tcPr>
            <w:tcW w:w="1134" w:type="dxa"/>
          </w:tcPr>
          <w:p w:rsidR="009D5188" w:rsidRDefault="009D5188" w:rsidP="00BA384F">
            <w:pPr>
              <w:rPr>
                <w:szCs w:val="21"/>
              </w:rPr>
            </w:pPr>
            <w:r>
              <w:rPr>
                <w:rFonts w:hint="eastAsia"/>
                <w:szCs w:val="21"/>
              </w:rPr>
              <w:t>方法原型</w:t>
            </w:r>
          </w:p>
        </w:tc>
        <w:tc>
          <w:tcPr>
            <w:tcW w:w="6946" w:type="dxa"/>
          </w:tcPr>
          <w:p w:rsidR="009D5188" w:rsidRPr="009D5188" w:rsidRDefault="009D5188" w:rsidP="00BA384F">
            <w:pPr>
              <w:rPr>
                <w:rFonts w:ascii="Courier New" w:hAnsi="Courier New" w:cs="Courier New" w:hint="eastAsia"/>
                <w:szCs w:val="21"/>
              </w:rPr>
            </w:pPr>
            <w:r w:rsidRPr="009D5188">
              <w:rPr>
                <w:rFonts w:ascii="Courier New" w:hAnsi="Courier New" w:cs="Courier New"/>
                <w:szCs w:val="21"/>
              </w:rPr>
              <w:t xml:space="preserve">  public </w:t>
            </w:r>
            <w:proofErr w:type="spellStart"/>
            <w:r w:rsidRPr="009D5188">
              <w:rPr>
                <w:rFonts w:ascii="Courier New" w:hAnsi="Courier New" w:cs="Courier New"/>
                <w:szCs w:val="21"/>
              </w:rPr>
              <w:t>ResponseBean</w:t>
            </w:r>
            <w:proofErr w:type="spellEnd"/>
            <w:r w:rsidRPr="009D5188">
              <w:rPr>
                <w:rFonts w:ascii="Courier New" w:hAnsi="Courier New" w:cs="Courier New"/>
                <w:szCs w:val="21"/>
              </w:rPr>
              <w:t xml:space="preserve"> find2</w:t>
            </w:r>
            <w:proofErr w:type="gramStart"/>
            <w:r w:rsidRPr="009D5188">
              <w:rPr>
                <w:rFonts w:ascii="Courier New" w:hAnsi="Courier New" w:cs="Courier New"/>
                <w:szCs w:val="21"/>
              </w:rPr>
              <w:t>(){</w:t>
            </w:r>
            <w:proofErr w:type="gramEnd"/>
          </w:p>
        </w:tc>
      </w:tr>
      <w:tr w:rsidR="009D5188" w:rsidTr="00BA384F">
        <w:tc>
          <w:tcPr>
            <w:tcW w:w="1134" w:type="dxa"/>
          </w:tcPr>
          <w:p w:rsidR="009D5188" w:rsidRDefault="009D5188" w:rsidP="00BA384F">
            <w:pPr>
              <w:rPr>
                <w:szCs w:val="21"/>
              </w:rPr>
            </w:pPr>
            <w:r>
              <w:rPr>
                <w:rFonts w:hint="eastAsia"/>
                <w:szCs w:val="21"/>
              </w:rPr>
              <w:t>方法功能</w:t>
            </w:r>
          </w:p>
        </w:tc>
        <w:tc>
          <w:tcPr>
            <w:tcW w:w="6946" w:type="dxa"/>
          </w:tcPr>
          <w:p w:rsidR="009D5188" w:rsidRPr="009D5188" w:rsidRDefault="009D5188" w:rsidP="00BA384F">
            <w:pPr>
              <w:rPr>
                <w:szCs w:val="21"/>
              </w:rPr>
            </w:pPr>
            <w:r w:rsidRPr="009D5188">
              <w:rPr>
                <w:rFonts w:hint="eastAsia"/>
                <w:szCs w:val="21"/>
              </w:rPr>
              <w:t>查看某个指定车牌号</w:t>
            </w:r>
            <w:r w:rsidRPr="009D5188">
              <w:rPr>
                <w:rFonts w:hint="eastAsia"/>
                <w:szCs w:val="21"/>
              </w:rPr>
              <w:t>VIP</w:t>
            </w:r>
            <w:r w:rsidRPr="009D5188">
              <w:rPr>
                <w:rFonts w:hint="eastAsia"/>
                <w:szCs w:val="21"/>
              </w:rPr>
              <w:t>的剩余时间（单位为天）</w:t>
            </w:r>
          </w:p>
        </w:tc>
      </w:tr>
      <w:tr w:rsidR="009D5188" w:rsidTr="00BA384F">
        <w:tc>
          <w:tcPr>
            <w:tcW w:w="1134" w:type="dxa"/>
          </w:tcPr>
          <w:p w:rsidR="009D5188" w:rsidRDefault="009D5188" w:rsidP="00BA384F">
            <w:pPr>
              <w:rPr>
                <w:szCs w:val="21"/>
              </w:rPr>
            </w:pPr>
            <w:r>
              <w:rPr>
                <w:rFonts w:hint="eastAsia"/>
                <w:szCs w:val="21"/>
              </w:rPr>
              <w:t>参数说明</w:t>
            </w:r>
          </w:p>
        </w:tc>
        <w:tc>
          <w:tcPr>
            <w:tcW w:w="6946" w:type="dxa"/>
          </w:tcPr>
          <w:p w:rsidR="009D5188" w:rsidRDefault="009D5188" w:rsidP="00BA384F">
            <w:pPr>
              <w:rPr>
                <w:rFonts w:hint="eastAsia"/>
                <w:szCs w:val="21"/>
              </w:rPr>
            </w:pPr>
            <w:r>
              <w:rPr>
                <w:szCs w:val="21"/>
              </w:rPr>
              <w:t>Car</w:t>
            </w:r>
            <w:r>
              <w:rPr>
                <w:rFonts w:hint="eastAsia"/>
                <w:szCs w:val="21"/>
              </w:rPr>
              <w:t>i</w:t>
            </w:r>
            <w:r>
              <w:rPr>
                <w:szCs w:val="21"/>
              </w:rPr>
              <w:t>d</w:t>
            </w:r>
          </w:p>
        </w:tc>
      </w:tr>
      <w:tr w:rsidR="009D5188" w:rsidTr="00BA384F">
        <w:tc>
          <w:tcPr>
            <w:tcW w:w="1134" w:type="dxa"/>
          </w:tcPr>
          <w:p w:rsidR="009D5188" w:rsidRDefault="009D5188" w:rsidP="00BA384F">
            <w:pPr>
              <w:rPr>
                <w:szCs w:val="21"/>
              </w:rPr>
            </w:pPr>
            <w:r>
              <w:rPr>
                <w:rFonts w:hint="eastAsia"/>
                <w:szCs w:val="21"/>
              </w:rPr>
              <w:t>返回类型</w:t>
            </w:r>
          </w:p>
        </w:tc>
        <w:tc>
          <w:tcPr>
            <w:tcW w:w="6946" w:type="dxa"/>
          </w:tcPr>
          <w:p w:rsidR="009D5188" w:rsidRDefault="009D5188"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9D5188" w:rsidRPr="0030543F" w:rsidRDefault="009D5188" w:rsidP="009D5188">
      <w:pPr>
        <w:pStyle w:val="a2"/>
        <w:widowControl/>
        <w:numPr>
          <w:ilvl w:val="0"/>
          <w:numId w:val="0"/>
        </w:numPr>
        <w:spacing w:before="360" w:after="240" w:line="300" w:lineRule="auto"/>
        <w:ind w:left="567" w:hanging="567"/>
        <w:jc w:val="left"/>
        <w:rPr>
          <w:b w:val="0"/>
          <w:sz w:val="21"/>
          <w:szCs w:val="21"/>
        </w:rPr>
      </w:pPr>
      <w:r>
        <w:rPr>
          <w:b w:val="0"/>
          <w:sz w:val="21"/>
          <w:szCs w:val="21"/>
        </w:rPr>
        <w:t>3</w:t>
      </w:r>
      <w:r>
        <w:rPr>
          <w:rFonts w:hint="eastAsia"/>
          <w:b w:val="0"/>
          <w:sz w:val="21"/>
          <w:szCs w:val="21"/>
        </w:rPr>
        <w:t>）</w:t>
      </w:r>
      <w:proofErr w:type="spellStart"/>
      <w:r w:rsidRPr="009D5188">
        <w:rPr>
          <w:b w:val="0"/>
          <w:sz w:val="21"/>
          <w:szCs w:val="21"/>
        </w:rPr>
        <w:t>VIPMonthAfter</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9D5188" w:rsidTr="00BA384F">
        <w:tc>
          <w:tcPr>
            <w:tcW w:w="1134" w:type="dxa"/>
          </w:tcPr>
          <w:p w:rsidR="009D5188" w:rsidRDefault="009D5188" w:rsidP="00BA384F">
            <w:pPr>
              <w:rPr>
                <w:szCs w:val="21"/>
              </w:rPr>
            </w:pPr>
            <w:r>
              <w:rPr>
                <w:rFonts w:hint="eastAsia"/>
                <w:szCs w:val="21"/>
              </w:rPr>
              <w:t>方法原型</w:t>
            </w:r>
          </w:p>
        </w:tc>
        <w:tc>
          <w:tcPr>
            <w:tcW w:w="6946" w:type="dxa"/>
          </w:tcPr>
          <w:p w:rsidR="009D5188" w:rsidRPr="009D5188" w:rsidRDefault="009D5188" w:rsidP="009D5188">
            <w:pPr>
              <w:rPr>
                <w:rFonts w:ascii="Courier New" w:hAnsi="Courier New" w:cs="Courier New" w:hint="eastAsia"/>
                <w:szCs w:val="21"/>
              </w:rPr>
            </w:pPr>
            <w:r w:rsidRPr="009D5188">
              <w:rPr>
                <w:rFonts w:ascii="Courier New" w:hAnsi="Courier New" w:cs="Courier New"/>
                <w:szCs w:val="21"/>
              </w:rPr>
              <w:t xml:space="preserve">  public </w:t>
            </w:r>
            <w:proofErr w:type="spellStart"/>
            <w:r w:rsidRPr="009D5188">
              <w:rPr>
                <w:rFonts w:ascii="Courier New" w:hAnsi="Courier New" w:cs="Courier New"/>
                <w:szCs w:val="21"/>
              </w:rPr>
              <w:t>ResponseBean</w:t>
            </w:r>
            <w:proofErr w:type="spellEnd"/>
            <w:r w:rsidRPr="009D5188">
              <w:rPr>
                <w:rFonts w:ascii="Courier New" w:hAnsi="Courier New" w:cs="Courier New"/>
                <w:szCs w:val="21"/>
              </w:rPr>
              <w:t xml:space="preserve"> </w:t>
            </w:r>
            <w:proofErr w:type="spellStart"/>
            <w:proofErr w:type="gramStart"/>
            <w:r w:rsidRPr="009D5188">
              <w:rPr>
                <w:rFonts w:ascii="Courier New" w:hAnsi="Courier New" w:cs="Courier New"/>
                <w:szCs w:val="21"/>
              </w:rPr>
              <w:t>VIPMonthAfter</w:t>
            </w:r>
            <w:proofErr w:type="spellEnd"/>
            <w:r w:rsidRPr="009D5188">
              <w:rPr>
                <w:rFonts w:ascii="Courier New" w:hAnsi="Courier New" w:cs="Courier New"/>
                <w:szCs w:val="21"/>
              </w:rPr>
              <w:t>(</w:t>
            </w:r>
            <w:proofErr w:type="gramEnd"/>
            <w:r w:rsidRPr="009D5188">
              <w:rPr>
                <w:rFonts w:ascii="Courier New" w:hAnsi="Courier New" w:cs="Courier New"/>
                <w:szCs w:val="21"/>
              </w:rPr>
              <w:t>){</w:t>
            </w:r>
          </w:p>
        </w:tc>
      </w:tr>
      <w:tr w:rsidR="009D5188" w:rsidTr="00BA384F">
        <w:tc>
          <w:tcPr>
            <w:tcW w:w="1134" w:type="dxa"/>
          </w:tcPr>
          <w:p w:rsidR="009D5188" w:rsidRDefault="009D5188" w:rsidP="00BA384F">
            <w:pPr>
              <w:rPr>
                <w:szCs w:val="21"/>
              </w:rPr>
            </w:pPr>
            <w:r>
              <w:rPr>
                <w:rFonts w:hint="eastAsia"/>
                <w:szCs w:val="21"/>
              </w:rPr>
              <w:lastRenderedPageBreak/>
              <w:t>方法功能</w:t>
            </w:r>
          </w:p>
        </w:tc>
        <w:tc>
          <w:tcPr>
            <w:tcW w:w="6946" w:type="dxa"/>
          </w:tcPr>
          <w:p w:rsidR="009D5188" w:rsidRPr="009D5188" w:rsidRDefault="009D5188" w:rsidP="00BA384F">
            <w:pPr>
              <w:rPr>
                <w:szCs w:val="21"/>
              </w:rPr>
            </w:pPr>
            <w:r w:rsidRPr="009D5188">
              <w:rPr>
                <w:rFonts w:hint="eastAsia"/>
                <w:szCs w:val="21"/>
              </w:rPr>
              <w:t>会员续费（单位月）</w:t>
            </w:r>
          </w:p>
        </w:tc>
      </w:tr>
      <w:tr w:rsidR="009D5188" w:rsidTr="00BA384F">
        <w:tc>
          <w:tcPr>
            <w:tcW w:w="1134" w:type="dxa"/>
          </w:tcPr>
          <w:p w:rsidR="009D5188" w:rsidRDefault="009D5188" w:rsidP="00BA384F">
            <w:pPr>
              <w:rPr>
                <w:szCs w:val="21"/>
              </w:rPr>
            </w:pPr>
            <w:r>
              <w:rPr>
                <w:rFonts w:hint="eastAsia"/>
                <w:szCs w:val="21"/>
              </w:rPr>
              <w:t>参数说明</w:t>
            </w:r>
          </w:p>
        </w:tc>
        <w:tc>
          <w:tcPr>
            <w:tcW w:w="6946" w:type="dxa"/>
          </w:tcPr>
          <w:p w:rsidR="009D5188" w:rsidRDefault="009D5188" w:rsidP="00BA384F">
            <w:pPr>
              <w:rPr>
                <w:rFonts w:hint="eastAsia"/>
                <w:szCs w:val="21"/>
              </w:rPr>
            </w:pPr>
            <w:r>
              <w:rPr>
                <w:szCs w:val="21"/>
              </w:rPr>
              <w:t>Car</w:t>
            </w:r>
            <w:r>
              <w:rPr>
                <w:rFonts w:hint="eastAsia"/>
                <w:szCs w:val="21"/>
              </w:rPr>
              <w:t>i</w:t>
            </w:r>
            <w:r>
              <w:rPr>
                <w:szCs w:val="21"/>
              </w:rPr>
              <w:t>d</w:t>
            </w:r>
            <w:r>
              <w:rPr>
                <w:szCs w:val="21"/>
              </w:rPr>
              <w:t xml:space="preserve"> month</w:t>
            </w:r>
          </w:p>
        </w:tc>
      </w:tr>
      <w:tr w:rsidR="009D5188" w:rsidTr="00BA384F">
        <w:tc>
          <w:tcPr>
            <w:tcW w:w="1134" w:type="dxa"/>
          </w:tcPr>
          <w:p w:rsidR="009D5188" w:rsidRDefault="009D5188" w:rsidP="00BA384F">
            <w:pPr>
              <w:rPr>
                <w:szCs w:val="21"/>
              </w:rPr>
            </w:pPr>
            <w:r>
              <w:rPr>
                <w:rFonts w:hint="eastAsia"/>
                <w:szCs w:val="21"/>
              </w:rPr>
              <w:t>返回类型</w:t>
            </w:r>
          </w:p>
        </w:tc>
        <w:tc>
          <w:tcPr>
            <w:tcW w:w="6946" w:type="dxa"/>
          </w:tcPr>
          <w:p w:rsidR="009D5188" w:rsidRDefault="009D5188"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p w:rsidR="009D5188" w:rsidRPr="0030543F" w:rsidRDefault="009D5188" w:rsidP="009D5188">
      <w:pPr>
        <w:pStyle w:val="a2"/>
        <w:widowControl/>
        <w:numPr>
          <w:ilvl w:val="0"/>
          <w:numId w:val="0"/>
        </w:numPr>
        <w:spacing w:before="360" w:after="240" w:line="300" w:lineRule="auto"/>
        <w:ind w:left="567" w:hanging="567"/>
        <w:jc w:val="left"/>
        <w:rPr>
          <w:b w:val="0"/>
          <w:sz w:val="21"/>
          <w:szCs w:val="21"/>
        </w:rPr>
      </w:pPr>
      <w:bookmarkStart w:id="7" w:name="_Hlk119020023"/>
      <w:r>
        <w:rPr>
          <w:b w:val="0"/>
          <w:sz w:val="21"/>
          <w:szCs w:val="21"/>
        </w:rPr>
        <w:t>4</w:t>
      </w:r>
      <w:r>
        <w:rPr>
          <w:rFonts w:hint="eastAsia"/>
          <w:b w:val="0"/>
          <w:sz w:val="21"/>
          <w:szCs w:val="21"/>
        </w:rPr>
        <w:t>）</w:t>
      </w:r>
      <w:proofErr w:type="spellStart"/>
      <w:r w:rsidRPr="009D5188">
        <w:rPr>
          <w:b w:val="0"/>
          <w:sz w:val="21"/>
          <w:szCs w:val="21"/>
        </w:rPr>
        <w:t>infoUpdTotal</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9D5188" w:rsidTr="00BA384F">
        <w:tc>
          <w:tcPr>
            <w:tcW w:w="1134" w:type="dxa"/>
          </w:tcPr>
          <w:p w:rsidR="009D5188" w:rsidRDefault="009D5188" w:rsidP="00BA384F">
            <w:pPr>
              <w:rPr>
                <w:szCs w:val="21"/>
              </w:rPr>
            </w:pPr>
            <w:r>
              <w:rPr>
                <w:rFonts w:hint="eastAsia"/>
                <w:szCs w:val="21"/>
              </w:rPr>
              <w:t>方法原型</w:t>
            </w:r>
          </w:p>
        </w:tc>
        <w:tc>
          <w:tcPr>
            <w:tcW w:w="6946" w:type="dxa"/>
          </w:tcPr>
          <w:p w:rsidR="009D5188" w:rsidRPr="009D5188" w:rsidRDefault="009D5188" w:rsidP="009D5188">
            <w:pPr>
              <w:rPr>
                <w:rFonts w:ascii="Courier New" w:hAnsi="Courier New" w:cs="Courier New" w:hint="eastAsia"/>
                <w:szCs w:val="21"/>
              </w:rPr>
            </w:pPr>
            <w:r w:rsidRPr="009D5188">
              <w:rPr>
                <w:rFonts w:ascii="Courier New" w:hAnsi="Courier New" w:cs="Courier New"/>
                <w:szCs w:val="21"/>
              </w:rPr>
              <w:t xml:space="preserve">  public </w:t>
            </w:r>
            <w:proofErr w:type="spellStart"/>
            <w:r w:rsidRPr="009D5188">
              <w:rPr>
                <w:rFonts w:ascii="Courier New" w:hAnsi="Courier New" w:cs="Courier New"/>
                <w:szCs w:val="21"/>
              </w:rPr>
              <w:t>ResponseBean</w:t>
            </w:r>
            <w:proofErr w:type="spellEnd"/>
            <w:r w:rsidRPr="009D5188">
              <w:rPr>
                <w:rFonts w:ascii="Courier New" w:hAnsi="Courier New" w:cs="Courier New"/>
                <w:szCs w:val="21"/>
              </w:rPr>
              <w:t xml:space="preserve"> </w:t>
            </w:r>
            <w:proofErr w:type="spellStart"/>
            <w:proofErr w:type="gramStart"/>
            <w:r w:rsidRPr="009D5188">
              <w:rPr>
                <w:rFonts w:ascii="Courier New" w:hAnsi="Courier New" w:cs="Courier New"/>
                <w:szCs w:val="21"/>
              </w:rPr>
              <w:t>infoUpdTotal</w:t>
            </w:r>
            <w:proofErr w:type="spellEnd"/>
            <w:r w:rsidRPr="009D5188">
              <w:rPr>
                <w:rFonts w:ascii="Courier New" w:hAnsi="Courier New" w:cs="Courier New"/>
                <w:szCs w:val="21"/>
              </w:rPr>
              <w:t>(</w:t>
            </w:r>
            <w:proofErr w:type="gramEnd"/>
            <w:r w:rsidRPr="009D5188">
              <w:rPr>
                <w:rFonts w:ascii="Courier New" w:hAnsi="Courier New" w:cs="Courier New"/>
                <w:szCs w:val="21"/>
              </w:rPr>
              <w:t>){</w:t>
            </w:r>
          </w:p>
        </w:tc>
      </w:tr>
      <w:tr w:rsidR="009D5188" w:rsidTr="00BA384F">
        <w:tc>
          <w:tcPr>
            <w:tcW w:w="1134" w:type="dxa"/>
          </w:tcPr>
          <w:p w:rsidR="009D5188" w:rsidRDefault="009D5188" w:rsidP="00BA384F">
            <w:pPr>
              <w:rPr>
                <w:szCs w:val="21"/>
              </w:rPr>
            </w:pPr>
            <w:r>
              <w:rPr>
                <w:rFonts w:hint="eastAsia"/>
                <w:szCs w:val="21"/>
              </w:rPr>
              <w:t>方法功能</w:t>
            </w:r>
          </w:p>
        </w:tc>
        <w:tc>
          <w:tcPr>
            <w:tcW w:w="6946" w:type="dxa"/>
          </w:tcPr>
          <w:p w:rsidR="009D5188" w:rsidRPr="009D5188" w:rsidRDefault="009D5188" w:rsidP="00BA384F">
            <w:pPr>
              <w:rPr>
                <w:szCs w:val="21"/>
              </w:rPr>
            </w:pPr>
            <w:r w:rsidRPr="009D5188">
              <w:rPr>
                <w:rFonts w:hint="eastAsia"/>
                <w:szCs w:val="21"/>
              </w:rPr>
              <w:t>用于异常处理界面的接口，根据</w:t>
            </w:r>
            <w:r w:rsidRPr="009D5188">
              <w:rPr>
                <w:rFonts w:hint="eastAsia"/>
                <w:szCs w:val="21"/>
              </w:rPr>
              <w:t>ID</w:t>
            </w:r>
            <w:r w:rsidRPr="009D5188">
              <w:rPr>
                <w:rFonts w:hint="eastAsia"/>
                <w:szCs w:val="21"/>
              </w:rPr>
              <w:t>进行检索，可用于修改包括车牌号在内的大部分属性</w:t>
            </w:r>
          </w:p>
        </w:tc>
      </w:tr>
      <w:tr w:rsidR="009D5188" w:rsidTr="00BA384F">
        <w:tc>
          <w:tcPr>
            <w:tcW w:w="1134" w:type="dxa"/>
          </w:tcPr>
          <w:p w:rsidR="009D5188" w:rsidRDefault="009D5188" w:rsidP="00BA384F">
            <w:pPr>
              <w:rPr>
                <w:szCs w:val="21"/>
              </w:rPr>
            </w:pPr>
            <w:r>
              <w:rPr>
                <w:rFonts w:hint="eastAsia"/>
                <w:szCs w:val="21"/>
              </w:rPr>
              <w:t>参数说明</w:t>
            </w:r>
          </w:p>
        </w:tc>
        <w:tc>
          <w:tcPr>
            <w:tcW w:w="6946" w:type="dxa"/>
          </w:tcPr>
          <w:p w:rsidR="009D5188" w:rsidRDefault="009D5188" w:rsidP="00BA384F">
            <w:pPr>
              <w:rPr>
                <w:rFonts w:hint="eastAsia"/>
                <w:szCs w:val="21"/>
              </w:rPr>
            </w:pPr>
            <w:r>
              <w:rPr>
                <w:szCs w:val="21"/>
              </w:rPr>
              <w:t>Car</w:t>
            </w:r>
            <w:r>
              <w:rPr>
                <w:rFonts w:hint="eastAsia"/>
                <w:szCs w:val="21"/>
              </w:rPr>
              <w:t>i</w:t>
            </w:r>
            <w:r>
              <w:rPr>
                <w:szCs w:val="21"/>
              </w:rPr>
              <w:t xml:space="preserve">d </w:t>
            </w:r>
            <w:r>
              <w:rPr>
                <w:szCs w:val="21"/>
              </w:rPr>
              <w:t xml:space="preserve">id </w:t>
            </w:r>
            <w:proofErr w:type="spellStart"/>
            <w:r>
              <w:rPr>
                <w:szCs w:val="21"/>
              </w:rPr>
              <w:t>outpicture</w:t>
            </w:r>
            <w:proofErr w:type="spellEnd"/>
            <w:r>
              <w:rPr>
                <w:szCs w:val="21"/>
              </w:rPr>
              <w:t xml:space="preserve"> </w:t>
            </w:r>
            <w:proofErr w:type="spellStart"/>
            <w:r>
              <w:rPr>
                <w:szCs w:val="21"/>
              </w:rPr>
              <w:t>putdatetime</w:t>
            </w:r>
            <w:proofErr w:type="spellEnd"/>
            <w:r>
              <w:rPr>
                <w:szCs w:val="21"/>
              </w:rPr>
              <w:t xml:space="preserve"> </w:t>
            </w:r>
            <w:proofErr w:type="spellStart"/>
            <w:r>
              <w:rPr>
                <w:szCs w:val="21"/>
              </w:rPr>
              <w:t>uplpader</w:t>
            </w:r>
            <w:proofErr w:type="spellEnd"/>
          </w:p>
        </w:tc>
      </w:tr>
      <w:tr w:rsidR="009D5188" w:rsidTr="00BA384F">
        <w:tc>
          <w:tcPr>
            <w:tcW w:w="1134" w:type="dxa"/>
          </w:tcPr>
          <w:p w:rsidR="009D5188" w:rsidRDefault="009D5188" w:rsidP="00BA384F">
            <w:pPr>
              <w:rPr>
                <w:szCs w:val="21"/>
              </w:rPr>
            </w:pPr>
            <w:r>
              <w:rPr>
                <w:rFonts w:hint="eastAsia"/>
                <w:szCs w:val="21"/>
              </w:rPr>
              <w:t>返回类型</w:t>
            </w:r>
          </w:p>
        </w:tc>
        <w:tc>
          <w:tcPr>
            <w:tcW w:w="6946" w:type="dxa"/>
          </w:tcPr>
          <w:p w:rsidR="009D5188" w:rsidRDefault="009D5188" w:rsidP="00BA384F">
            <w:pPr>
              <w:rPr>
                <w:rFonts w:hint="eastAsia"/>
                <w:szCs w:val="21"/>
              </w:rPr>
            </w:pPr>
            <w:proofErr w:type="spellStart"/>
            <w:r>
              <w:rPr>
                <w:szCs w:val="21"/>
              </w:rPr>
              <w:t>J</w:t>
            </w:r>
            <w:r>
              <w:rPr>
                <w:rFonts w:hint="eastAsia"/>
                <w:szCs w:val="21"/>
              </w:rPr>
              <w:t>son</w:t>
            </w:r>
            <w:proofErr w:type="spellEnd"/>
            <w:r>
              <w:rPr>
                <w:rFonts w:hint="eastAsia"/>
                <w:szCs w:val="21"/>
              </w:rPr>
              <w:t>格式</w:t>
            </w:r>
          </w:p>
        </w:tc>
      </w:tr>
    </w:tbl>
    <w:bookmarkEnd w:id="7"/>
    <w:p w:rsidR="009D5188" w:rsidRPr="009D5188" w:rsidRDefault="009D5188" w:rsidP="009D5188">
      <w:pPr>
        <w:spacing w:beforeLines="100" w:before="312" w:afterLines="50" w:after="156"/>
        <w:ind w:left="709" w:hanging="709"/>
        <w:rPr>
          <w:rFonts w:eastAsia="楷体"/>
          <w:b/>
          <w:sz w:val="28"/>
        </w:rPr>
      </w:pPr>
      <w:r w:rsidRPr="009D5188">
        <w:rPr>
          <w:rFonts w:eastAsia="楷体" w:hint="eastAsia"/>
          <w:b/>
          <w:sz w:val="28"/>
        </w:rPr>
        <w:t>5</w:t>
      </w:r>
      <w:r w:rsidRPr="009D5188">
        <w:rPr>
          <w:rFonts w:eastAsia="楷体"/>
          <w:b/>
          <w:sz w:val="28"/>
        </w:rPr>
        <w:t>.2</w:t>
      </w:r>
      <w:r>
        <w:rPr>
          <w:rFonts w:eastAsia="楷体"/>
          <w:b/>
          <w:sz w:val="28"/>
        </w:rPr>
        <w:t>4</w:t>
      </w:r>
      <w:r w:rsidRPr="009D5188">
        <w:rPr>
          <w:rFonts w:eastAsia="楷体"/>
          <w:b/>
          <w:sz w:val="28"/>
        </w:rPr>
        <w:t>Vip</w:t>
      </w:r>
      <w:r>
        <w:rPr>
          <w:rFonts w:eastAsia="楷体"/>
          <w:b/>
          <w:sz w:val="28"/>
        </w:rPr>
        <w:t>Set</w:t>
      </w:r>
      <w:r w:rsidRPr="009D5188">
        <w:rPr>
          <w:rFonts w:eastAsia="楷体"/>
          <w:b/>
          <w:sz w:val="28"/>
        </w:rPr>
        <w:t>类</w:t>
      </w:r>
    </w:p>
    <w:p w:rsidR="009D5188" w:rsidRPr="009D5188" w:rsidRDefault="009D5188" w:rsidP="009D5188">
      <w:pPr>
        <w:spacing w:beforeLines="100" w:before="312" w:afterLines="50" w:after="156"/>
        <w:ind w:left="709" w:hanging="709"/>
        <w:rPr>
          <w:rFonts w:eastAsia="楷体"/>
          <w:b/>
          <w:sz w:val="28"/>
        </w:rPr>
      </w:pPr>
      <w:r w:rsidRPr="009D5188">
        <w:rPr>
          <w:rFonts w:eastAsia="楷体" w:hint="eastAsia"/>
          <w:b/>
          <w:sz w:val="28"/>
        </w:rPr>
        <w:t>5</w:t>
      </w:r>
      <w:r w:rsidRPr="009D5188">
        <w:rPr>
          <w:rFonts w:eastAsia="楷体"/>
          <w:b/>
          <w:sz w:val="28"/>
        </w:rPr>
        <w:t>.2</w:t>
      </w:r>
      <w:r>
        <w:rPr>
          <w:rFonts w:eastAsia="楷体"/>
          <w:b/>
          <w:sz w:val="28"/>
        </w:rPr>
        <w:t>4</w:t>
      </w:r>
      <w:r w:rsidRPr="009D5188">
        <w:rPr>
          <w:rFonts w:eastAsia="楷体"/>
          <w:b/>
          <w:sz w:val="28"/>
        </w:rPr>
        <w:t xml:space="preserve">.1 </w:t>
      </w:r>
      <w:proofErr w:type="spellStart"/>
      <w:r w:rsidRPr="009D5188">
        <w:rPr>
          <w:rFonts w:eastAsia="楷体"/>
          <w:b/>
          <w:sz w:val="28"/>
        </w:rPr>
        <w:t>Vip</w:t>
      </w:r>
      <w:r>
        <w:rPr>
          <w:rFonts w:eastAsia="楷体"/>
          <w:b/>
          <w:sz w:val="28"/>
        </w:rPr>
        <w:t>Set</w:t>
      </w:r>
      <w:proofErr w:type="spellEnd"/>
      <w:r w:rsidRPr="009D5188">
        <w:rPr>
          <w:rFonts w:eastAsia="楷体"/>
          <w:b/>
          <w:sz w:val="28"/>
        </w:rPr>
        <w:t>类</w:t>
      </w:r>
      <w:r w:rsidRPr="009D5188">
        <w:rPr>
          <w:rFonts w:eastAsia="楷体" w:hint="eastAsia"/>
          <w:b/>
          <w:sz w:val="28"/>
        </w:rPr>
        <w:t>成员变量</w:t>
      </w:r>
    </w:p>
    <w:p w:rsidR="009D5188" w:rsidRPr="009D5188" w:rsidRDefault="009D5188" w:rsidP="009D5188">
      <w:pPr>
        <w:spacing w:beforeLines="100" w:before="312" w:afterLines="50" w:after="156"/>
        <w:ind w:left="709" w:hanging="709"/>
        <w:rPr>
          <w:rFonts w:eastAsia="楷体"/>
          <w:bCs/>
          <w:sz w:val="28"/>
        </w:rPr>
      </w:pPr>
      <w:r w:rsidRPr="009D5188">
        <w:rPr>
          <w:rFonts w:eastAsia="楷体"/>
          <w:bCs/>
          <w:sz w:val="28"/>
        </w:rPr>
        <w:t>由数据库表封装</w:t>
      </w:r>
    </w:p>
    <w:p w:rsidR="009D5188" w:rsidRPr="009D5188" w:rsidRDefault="009D5188" w:rsidP="009D5188">
      <w:pPr>
        <w:spacing w:beforeLines="100" w:before="312" w:afterLines="50" w:after="156"/>
        <w:ind w:left="709" w:hanging="709"/>
        <w:rPr>
          <w:rFonts w:eastAsia="楷体"/>
          <w:b/>
          <w:sz w:val="28"/>
        </w:rPr>
      </w:pPr>
      <w:r w:rsidRPr="009D5188">
        <w:rPr>
          <w:rFonts w:eastAsia="楷体" w:hint="eastAsia"/>
          <w:b/>
          <w:sz w:val="28"/>
        </w:rPr>
        <w:t>5</w:t>
      </w:r>
      <w:r w:rsidRPr="009D5188">
        <w:rPr>
          <w:rFonts w:eastAsia="楷体"/>
          <w:b/>
          <w:sz w:val="28"/>
        </w:rPr>
        <w:t>.2</w:t>
      </w:r>
      <w:r>
        <w:rPr>
          <w:rFonts w:eastAsia="楷体"/>
          <w:b/>
          <w:sz w:val="28"/>
        </w:rPr>
        <w:t>4</w:t>
      </w:r>
      <w:r w:rsidRPr="009D5188">
        <w:rPr>
          <w:rFonts w:eastAsia="楷体"/>
          <w:b/>
          <w:sz w:val="28"/>
        </w:rPr>
        <w:t xml:space="preserve">.2 </w:t>
      </w:r>
      <w:proofErr w:type="spellStart"/>
      <w:r w:rsidRPr="009D5188">
        <w:rPr>
          <w:rFonts w:eastAsia="楷体"/>
          <w:b/>
          <w:sz w:val="28"/>
        </w:rPr>
        <w:t>Vip</w:t>
      </w:r>
      <w:r>
        <w:rPr>
          <w:rFonts w:eastAsia="楷体"/>
          <w:b/>
          <w:sz w:val="28"/>
        </w:rPr>
        <w:t>Set</w:t>
      </w:r>
      <w:proofErr w:type="spellEnd"/>
      <w:r w:rsidRPr="009D5188">
        <w:rPr>
          <w:rFonts w:eastAsia="楷体"/>
          <w:b/>
          <w:sz w:val="28"/>
        </w:rPr>
        <w:t>类</w:t>
      </w:r>
      <w:r w:rsidRPr="009D5188">
        <w:rPr>
          <w:rFonts w:eastAsia="楷体" w:hint="eastAsia"/>
          <w:b/>
          <w:sz w:val="28"/>
        </w:rPr>
        <w:t>方法变量</w:t>
      </w:r>
    </w:p>
    <w:p w:rsidR="009D5188" w:rsidRPr="0030543F" w:rsidRDefault="009D5188" w:rsidP="009D5188">
      <w:pPr>
        <w:pStyle w:val="a2"/>
        <w:widowControl/>
        <w:numPr>
          <w:ilvl w:val="0"/>
          <w:numId w:val="0"/>
        </w:numPr>
        <w:spacing w:before="360" w:after="240" w:line="300" w:lineRule="auto"/>
        <w:ind w:left="567" w:hanging="567"/>
        <w:jc w:val="left"/>
        <w:rPr>
          <w:b w:val="0"/>
          <w:sz w:val="21"/>
          <w:szCs w:val="21"/>
        </w:rPr>
      </w:pPr>
      <w:r>
        <w:rPr>
          <w:b w:val="0"/>
          <w:sz w:val="21"/>
          <w:szCs w:val="21"/>
        </w:rPr>
        <w:t>1</w:t>
      </w:r>
      <w:r>
        <w:rPr>
          <w:rFonts w:hint="eastAsia"/>
          <w:b w:val="0"/>
          <w:sz w:val="21"/>
          <w:szCs w:val="21"/>
        </w:rPr>
        <w:t>）</w:t>
      </w:r>
      <w:proofErr w:type="spellStart"/>
      <w:r w:rsidRPr="009D5188">
        <w:rPr>
          <w:b w:val="0"/>
          <w:sz w:val="21"/>
          <w:szCs w:val="21"/>
        </w:rPr>
        <w:t>getOne</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9D5188" w:rsidTr="00BA384F">
        <w:tc>
          <w:tcPr>
            <w:tcW w:w="1134" w:type="dxa"/>
          </w:tcPr>
          <w:p w:rsidR="009D5188" w:rsidRDefault="009D5188" w:rsidP="00BA384F">
            <w:pPr>
              <w:rPr>
                <w:szCs w:val="21"/>
              </w:rPr>
            </w:pPr>
            <w:r>
              <w:rPr>
                <w:rFonts w:hint="eastAsia"/>
                <w:szCs w:val="21"/>
              </w:rPr>
              <w:t>方法原型</w:t>
            </w:r>
          </w:p>
        </w:tc>
        <w:tc>
          <w:tcPr>
            <w:tcW w:w="6946" w:type="dxa"/>
          </w:tcPr>
          <w:p w:rsidR="009D5188" w:rsidRPr="009D5188" w:rsidRDefault="009D5188" w:rsidP="00BA384F">
            <w:pPr>
              <w:rPr>
                <w:rFonts w:ascii="Courier New" w:hAnsi="Courier New" w:cs="Courier New" w:hint="eastAsia"/>
                <w:szCs w:val="21"/>
              </w:rPr>
            </w:pPr>
            <w:r w:rsidRPr="009D5188">
              <w:rPr>
                <w:rFonts w:ascii="Courier New" w:hAnsi="Courier New" w:cs="Courier New"/>
                <w:szCs w:val="21"/>
              </w:rPr>
              <w:t xml:space="preserve">  public </w:t>
            </w:r>
            <w:proofErr w:type="spellStart"/>
            <w:r w:rsidRPr="009D5188">
              <w:rPr>
                <w:rFonts w:ascii="Courier New" w:hAnsi="Courier New" w:cs="Courier New"/>
                <w:szCs w:val="21"/>
              </w:rPr>
              <w:t>ResponseBean</w:t>
            </w:r>
            <w:proofErr w:type="spellEnd"/>
            <w:r w:rsidRPr="009D5188">
              <w:rPr>
                <w:rFonts w:ascii="Courier New" w:hAnsi="Courier New" w:cs="Courier New"/>
                <w:szCs w:val="21"/>
              </w:rPr>
              <w:t xml:space="preserve"> </w:t>
            </w:r>
            <w:proofErr w:type="spellStart"/>
            <w:proofErr w:type="gramStart"/>
            <w:r w:rsidRPr="009D5188">
              <w:rPr>
                <w:rFonts w:ascii="Courier New" w:hAnsi="Courier New" w:cs="Courier New"/>
                <w:szCs w:val="21"/>
              </w:rPr>
              <w:t>getOne</w:t>
            </w:r>
            <w:proofErr w:type="spellEnd"/>
            <w:r w:rsidRPr="009D5188">
              <w:rPr>
                <w:rFonts w:ascii="Courier New" w:hAnsi="Courier New" w:cs="Courier New"/>
                <w:szCs w:val="21"/>
              </w:rPr>
              <w:t>(</w:t>
            </w:r>
            <w:proofErr w:type="gramEnd"/>
            <w:r w:rsidRPr="009D5188">
              <w:rPr>
                <w:rFonts w:ascii="Courier New" w:hAnsi="Courier New" w:cs="Courier New"/>
                <w:szCs w:val="21"/>
              </w:rPr>
              <w:t>){</w:t>
            </w:r>
          </w:p>
        </w:tc>
      </w:tr>
      <w:tr w:rsidR="009D5188" w:rsidTr="00BA384F">
        <w:tc>
          <w:tcPr>
            <w:tcW w:w="1134" w:type="dxa"/>
          </w:tcPr>
          <w:p w:rsidR="009D5188" w:rsidRDefault="009D5188" w:rsidP="00BA384F">
            <w:pPr>
              <w:rPr>
                <w:szCs w:val="21"/>
              </w:rPr>
            </w:pPr>
            <w:r>
              <w:rPr>
                <w:rFonts w:hint="eastAsia"/>
                <w:szCs w:val="21"/>
              </w:rPr>
              <w:t>方法功能</w:t>
            </w:r>
          </w:p>
        </w:tc>
        <w:tc>
          <w:tcPr>
            <w:tcW w:w="6946" w:type="dxa"/>
          </w:tcPr>
          <w:p w:rsidR="009D5188" w:rsidRPr="009D5188" w:rsidRDefault="009D5188" w:rsidP="00BA384F">
            <w:pPr>
              <w:rPr>
                <w:szCs w:val="21"/>
              </w:rPr>
            </w:pPr>
            <w:r w:rsidRPr="009D5188">
              <w:rPr>
                <w:rFonts w:hint="eastAsia"/>
                <w:szCs w:val="21"/>
              </w:rPr>
              <w:t>获取</w:t>
            </w:r>
            <w:proofErr w:type="spellStart"/>
            <w:r>
              <w:rPr>
                <w:rFonts w:hint="eastAsia"/>
                <w:szCs w:val="21"/>
              </w:rPr>
              <w:t>v</w:t>
            </w:r>
            <w:r>
              <w:rPr>
                <w:szCs w:val="21"/>
              </w:rPr>
              <w:t>ip</w:t>
            </w:r>
            <w:proofErr w:type="spellEnd"/>
            <w:r w:rsidRPr="009D5188">
              <w:rPr>
                <w:rFonts w:hint="eastAsia"/>
                <w:szCs w:val="21"/>
              </w:rPr>
              <w:t>设置</w:t>
            </w:r>
          </w:p>
        </w:tc>
      </w:tr>
      <w:tr w:rsidR="009D5188" w:rsidTr="00BA384F">
        <w:tc>
          <w:tcPr>
            <w:tcW w:w="1134" w:type="dxa"/>
          </w:tcPr>
          <w:p w:rsidR="009D5188" w:rsidRDefault="009D5188" w:rsidP="00BA384F">
            <w:pPr>
              <w:rPr>
                <w:szCs w:val="21"/>
              </w:rPr>
            </w:pPr>
            <w:r>
              <w:rPr>
                <w:rFonts w:hint="eastAsia"/>
                <w:szCs w:val="21"/>
              </w:rPr>
              <w:t>参数说明</w:t>
            </w:r>
          </w:p>
        </w:tc>
        <w:tc>
          <w:tcPr>
            <w:tcW w:w="6946" w:type="dxa"/>
          </w:tcPr>
          <w:p w:rsidR="009D5188" w:rsidRDefault="009D5188" w:rsidP="00BA384F">
            <w:pPr>
              <w:rPr>
                <w:rFonts w:hint="eastAsia"/>
                <w:szCs w:val="21"/>
              </w:rPr>
            </w:pPr>
          </w:p>
        </w:tc>
      </w:tr>
      <w:tr w:rsidR="009D5188" w:rsidTr="00BA384F">
        <w:tc>
          <w:tcPr>
            <w:tcW w:w="1134" w:type="dxa"/>
          </w:tcPr>
          <w:p w:rsidR="009D5188" w:rsidRDefault="009D5188" w:rsidP="00BA384F">
            <w:pPr>
              <w:rPr>
                <w:szCs w:val="21"/>
              </w:rPr>
            </w:pPr>
            <w:r>
              <w:rPr>
                <w:rFonts w:hint="eastAsia"/>
                <w:szCs w:val="21"/>
              </w:rPr>
              <w:t>返回类型</w:t>
            </w:r>
          </w:p>
        </w:tc>
        <w:tc>
          <w:tcPr>
            <w:tcW w:w="6946" w:type="dxa"/>
          </w:tcPr>
          <w:p w:rsidR="009D5188" w:rsidRDefault="009D5188" w:rsidP="00BA384F">
            <w:pPr>
              <w:rPr>
                <w:rFonts w:hint="eastAsia"/>
                <w:szCs w:val="21"/>
              </w:rPr>
            </w:pPr>
            <w:proofErr w:type="spellStart"/>
            <w:r>
              <w:rPr>
                <w:szCs w:val="21"/>
              </w:rPr>
              <w:t>J</w:t>
            </w:r>
            <w:r>
              <w:rPr>
                <w:rFonts w:hint="eastAsia"/>
                <w:szCs w:val="21"/>
              </w:rPr>
              <w:t>son</w:t>
            </w:r>
            <w:proofErr w:type="spellEnd"/>
            <w:r>
              <w:rPr>
                <w:rFonts w:hint="eastAsia"/>
                <w:szCs w:val="21"/>
              </w:rPr>
              <w:t>格式</w:t>
            </w:r>
            <w:r>
              <w:rPr>
                <w:rFonts w:hint="eastAsia"/>
                <w:szCs w:val="21"/>
              </w:rPr>
              <w:t xml:space="preserve"> </w:t>
            </w:r>
            <w:proofErr w:type="spellStart"/>
            <w:r>
              <w:rPr>
                <w:szCs w:val="21"/>
              </w:rPr>
              <w:t>vipset</w:t>
            </w:r>
            <w:proofErr w:type="spellEnd"/>
          </w:p>
        </w:tc>
      </w:tr>
    </w:tbl>
    <w:p w:rsidR="009D5188" w:rsidRPr="0030543F" w:rsidRDefault="009D5188" w:rsidP="009D5188">
      <w:pPr>
        <w:pStyle w:val="a2"/>
        <w:widowControl/>
        <w:numPr>
          <w:ilvl w:val="0"/>
          <w:numId w:val="0"/>
        </w:numPr>
        <w:spacing w:before="360" w:after="240" w:line="300" w:lineRule="auto"/>
        <w:ind w:left="567" w:hanging="567"/>
        <w:jc w:val="left"/>
        <w:rPr>
          <w:b w:val="0"/>
          <w:sz w:val="21"/>
          <w:szCs w:val="21"/>
        </w:rPr>
      </w:pPr>
      <w:r>
        <w:rPr>
          <w:b w:val="0"/>
          <w:sz w:val="21"/>
          <w:szCs w:val="21"/>
        </w:rPr>
        <w:t>2</w:t>
      </w:r>
      <w:r>
        <w:rPr>
          <w:rFonts w:hint="eastAsia"/>
          <w:b w:val="0"/>
          <w:sz w:val="21"/>
          <w:szCs w:val="21"/>
        </w:rPr>
        <w:t>）</w:t>
      </w:r>
      <w:proofErr w:type="spellStart"/>
      <w:r w:rsidRPr="009D5188">
        <w:rPr>
          <w:b w:val="0"/>
          <w:sz w:val="21"/>
          <w:szCs w:val="21"/>
        </w:rPr>
        <w:t>updateOne</w:t>
      </w:r>
      <w:proofErr w:type="spellEnd"/>
      <w:r>
        <w:rPr>
          <w:rFonts w:hint="eastAsia"/>
          <w:b w:val="0"/>
          <w:sz w:val="21"/>
          <w:szCs w:val="21"/>
        </w:rPr>
        <w:t xml:space="preserve">&gt;&gt; </w:t>
      </w:r>
      <w:r>
        <w:rPr>
          <w:rFonts w:hint="eastAsia"/>
          <w:b w:val="0"/>
          <w:sz w:val="21"/>
          <w:szCs w:val="21"/>
        </w:rPr>
        <w:t>方法说明</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6946"/>
      </w:tblGrid>
      <w:tr w:rsidR="009D5188" w:rsidTr="00BA384F">
        <w:tc>
          <w:tcPr>
            <w:tcW w:w="1134" w:type="dxa"/>
          </w:tcPr>
          <w:p w:rsidR="009D5188" w:rsidRDefault="009D5188" w:rsidP="00BA384F">
            <w:pPr>
              <w:rPr>
                <w:szCs w:val="21"/>
              </w:rPr>
            </w:pPr>
            <w:r>
              <w:rPr>
                <w:rFonts w:hint="eastAsia"/>
                <w:szCs w:val="21"/>
              </w:rPr>
              <w:t>方法原型</w:t>
            </w:r>
          </w:p>
        </w:tc>
        <w:tc>
          <w:tcPr>
            <w:tcW w:w="6946" w:type="dxa"/>
          </w:tcPr>
          <w:p w:rsidR="009D5188" w:rsidRPr="009D5188" w:rsidRDefault="009D5188" w:rsidP="00BA384F">
            <w:pPr>
              <w:rPr>
                <w:rFonts w:ascii="Courier New" w:hAnsi="Courier New" w:cs="Courier New" w:hint="eastAsia"/>
                <w:szCs w:val="21"/>
              </w:rPr>
            </w:pPr>
            <w:r w:rsidRPr="009D5188">
              <w:rPr>
                <w:rFonts w:ascii="Courier New" w:hAnsi="Courier New" w:cs="Courier New"/>
                <w:szCs w:val="21"/>
              </w:rPr>
              <w:t xml:space="preserve">  public </w:t>
            </w:r>
            <w:proofErr w:type="spellStart"/>
            <w:r w:rsidRPr="009D5188">
              <w:rPr>
                <w:rFonts w:ascii="Courier New" w:hAnsi="Courier New" w:cs="Courier New"/>
                <w:szCs w:val="21"/>
              </w:rPr>
              <w:t>ResponseBean</w:t>
            </w:r>
            <w:proofErr w:type="spellEnd"/>
            <w:r w:rsidRPr="009D5188">
              <w:rPr>
                <w:rFonts w:ascii="Courier New" w:hAnsi="Courier New" w:cs="Courier New"/>
                <w:szCs w:val="21"/>
              </w:rPr>
              <w:t xml:space="preserve"> </w:t>
            </w:r>
            <w:proofErr w:type="spellStart"/>
            <w:r w:rsidRPr="009D5188">
              <w:rPr>
                <w:rFonts w:ascii="Courier New" w:hAnsi="Courier New" w:cs="Courier New"/>
                <w:szCs w:val="21"/>
              </w:rPr>
              <w:t>updateOne</w:t>
            </w:r>
            <w:proofErr w:type="spellEnd"/>
            <w:r w:rsidRPr="009D5188">
              <w:rPr>
                <w:rFonts w:ascii="Courier New" w:hAnsi="Courier New" w:cs="Courier New"/>
                <w:szCs w:val="21"/>
              </w:rPr>
              <w:t xml:space="preserve"> </w:t>
            </w:r>
            <w:proofErr w:type="gramStart"/>
            <w:r w:rsidRPr="009D5188">
              <w:rPr>
                <w:rFonts w:ascii="Courier New" w:hAnsi="Courier New" w:cs="Courier New"/>
                <w:szCs w:val="21"/>
              </w:rPr>
              <w:t>(){</w:t>
            </w:r>
            <w:proofErr w:type="gramEnd"/>
          </w:p>
        </w:tc>
      </w:tr>
      <w:tr w:rsidR="009D5188" w:rsidTr="00BA384F">
        <w:tc>
          <w:tcPr>
            <w:tcW w:w="1134" w:type="dxa"/>
          </w:tcPr>
          <w:p w:rsidR="009D5188" w:rsidRDefault="009D5188" w:rsidP="00BA384F">
            <w:pPr>
              <w:rPr>
                <w:szCs w:val="21"/>
              </w:rPr>
            </w:pPr>
            <w:r>
              <w:rPr>
                <w:rFonts w:hint="eastAsia"/>
                <w:szCs w:val="21"/>
              </w:rPr>
              <w:t>方法功能</w:t>
            </w:r>
          </w:p>
        </w:tc>
        <w:tc>
          <w:tcPr>
            <w:tcW w:w="6946" w:type="dxa"/>
          </w:tcPr>
          <w:p w:rsidR="009D5188" w:rsidRPr="009D5188" w:rsidRDefault="009D5188" w:rsidP="00BA384F">
            <w:pPr>
              <w:rPr>
                <w:szCs w:val="21"/>
              </w:rPr>
            </w:pPr>
            <w:r>
              <w:rPr>
                <w:rFonts w:hint="eastAsia"/>
                <w:szCs w:val="21"/>
              </w:rPr>
              <w:t>更新</w:t>
            </w:r>
            <w:proofErr w:type="spellStart"/>
            <w:r>
              <w:rPr>
                <w:rFonts w:hint="eastAsia"/>
                <w:szCs w:val="21"/>
              </w:rPr>
              <w:t>v</w:t>
            </w:r>
            <w:r>
              <w:rPr>
                <w:szCs w:val="21"/>
              </w:rPr>
              <w:t>ip</w:t>
            </w:r>
            <w:proofErr w:type="spellEnd"/>
            <w:r w:rsidRPr="009D5188">
              <w:rPr>
                <w:rFonts w:hint="eastAsia"/>
                <w:szCs w:val="21"/>
              </w:rPr>
              <w:t>设置</w:t>
            </w:r>
          </w:p>
        </w:tc>
      </w:tr>
      <w:tr w:rsidR="009D5188" w:rsidTr="00BA384F">
        <w:tc>
          <w:tcPr>
            <w:tcW w:w="1134" w:type="dxa"/>
          </w:tcPr>
          <w:p w:rsidR="009D5188" w:rsidRDefault="009D5188" w:rsidP="00BA384F">
            <w:pPr>
              <w:rPr>
                <w:szCs w:val="21"/>
              </w:rPr>
            </w:pPr>
            <w:r>
              <w:rPr>
                <w:rFonts w:hint="eastAsia"/>
                <w:szCs w:val="21"/>
              </w:rPr>
              <w:t>参数说明</w:t>
            </w:r>
          </w:p>
        </w:tc>
        <w:tc>
          <w:tcPr>
            <w:tcW w:w="6946" w:type="dxa"/>
          </w:tcPr>
          <w:p w:rsidR="009D5188" w:rsidRDefault="009D5188" w:rsidP="00BA384F">
            <w:pPr>
              <w:rPr>
                <w:rFonts w:hint="eastAsia"/>
                <w:szCs w:val="21"/>
              </w:rPr>
            </w:pPr>
            <w:proofErr w:type="spellStart"/>
            <w:r w:rsidRPr="009D5188">
              <w:rPr>
                <w:szCs w:val="21"/>
              </w:rPr>
              <w:t>vipSet</w:t>
            </w:r>
            <w:proofErr w:type="spellEnd"/>
            <w:proofErr w:type="gramStart"/>
            <w:r>
              <w:rPr>
                <w:rFonts w:hint="eastAsia"/>
                <w:szCs w:val="21"/>
              </w:rPr>
              <w:t>网页传参</w:t>
            </w:r>
            <w:proofErr w:type="gramEnd"/>
          </w:p>
        </w:tc>
      </w:tr>
      <w:tr w:rsidR="009D5188" w:rsidTr="00BA384F">
        <w:tc>
          <w:tcPr>
            <w:tcW w:w="1134" w:type="dxa"/>
          </w:tcPr>
          <w:p w:rsidR="009D5188" w:rsidRDefault="009D5188" w:rsidP="00BA384F">
            <w:pPr>
              <w:rPr>
                <w:szCs w:val="21"/>
              </w:rPr>
            </w:pPr>
            <w:r>
              <w:rPr>
                <w:rFonts w:hint="eastAsia"/>
                <w:szCs w:val="21"/>
              </w:rPr>
              <w:lastRenderedPageBreak/>
              <w:t>返回类型</w:t>
            </w:r>
          </w:p>
        </w:tc>
        <w:tc>
          <w:tcPr>
            <w:tcW w:w="6946" w:type="dxa"/>
          </w:tcPr>
          <w:p w:rsidR="009D5188" w:rsidRDefault="009D5188" w:rsidP="00BA384F">
            <w:pPr>
              <w:rPr>
                <w:rFonts w:hint="eastAsia"/>
                <w:szCs w:val="21"/>
              </w:rPr>
            </w:pPr>
            <w:proofErr w:type="spellStart"/>
            <w:r>
              <w:rPr>
                <w:szCs w:val="21"/>
              </w:rPr>
              <w:t>J</w:t>
            </w:r>
            <w:r>
              <w:rPr>
                <w:rFonts w:hint="eastAsia"/>
                <w:szCs w:val="21"/>
              </w:rPr>
              <w:t>son</w:t>
            </w:r>
            <w:proofErr w:type="spellEnd"/>
            <w:r>
              <w:rPr>
                <w:rFonts w:hint="eastAsia"/>
                <w:szCs w:val="21"/>
              </w:rPr>
              <w:t>格式</w:t>
            </w:r>
            <w:r>
              <w:rPr>
                <w:rFonts w:hint="eastAsia"/>
                <w:szCs w:val="21"/>
              </w:rPr>
              <w:t xml:space="preserve"> </w:t>
            </w:r>
            <w:proofErr w:type="spellStart"/>
            <w:r>
              <w:rPr>
                <w:szCs w:val="21"/>
              </w:rPr>
              <w:t>vipset</w:t>
            </w:r>
            <w:proofErr w:type="spellEnd"/>
          </w:p>
        </w:tc>
      </w:tr>
    </w:tbl>
    <w:p w:rsidR="00F408B2" w:rsidRPr="00F176F0" w:rsidRDefault="00F408B2" w:rsidP="009D5188">
      <w:pPr>
        <w:pStyle w:val="a0"/>
        <w:numPr>
          <w:ilvl w:val="0"/>
          <w:numId w:val="0"/>
        </w:numPr>
        <w:rPr>
          <w:rFonts w:hint="eastAsia"/>
        </w:rPr>
      </w:pPr>
    </w:p>
    <w:p w:rsidR="00A40BC8" w:rsidRDefault="00A40BC8" w:rsidP="00A40BC8">
      <w:pPr>
        <w:pStyle w:val="a"/>
        <w:numPr>
          <w:ilvl w:val="0"/>
          <w:numId w:val="13"/>
        </w:numPr>
      </w:pPr>
      <w:r>
        <w:rPr>
          <w:rFonts w:hint="eastAsia"/>
        </w:rPr>
        <w:t>异常设计</w:t>
      </w:r>
    </w:p>
    <w:p w:rsidR="00A40BC8" w:rsidRDefault="00A40BC8" w:rsidP="00A40BC8">
      <w:pPr>
        <w:pStyle w:val="ad"/>
        <w:numPr>
          <w:ilvl w:val="1"/>
          <w:numId w:val="13"/>
        </w:numPr>
      </w:pPr>
      <w:r>
        <w:rPr>
          <w:rFonts w:hint="eastAsia"/>
        </w:rPr>
        <w:t>客户端异常类：</w:t>
      </w:r>
    </w:p>
    <w:p w:rsidR="00A40BC8" w:rsidRDefault="00A40BC8" w:rsidP="00A40BC8">
      <w:r>
        <w:rPr>
          <w:rFonts w:hint="eastAsia"/>
        </w:rPr>
        <w:t>6.1.1</w:t>
      </w:r>
      <w:r>
        <w:rPr>
          <w:rFonts w:hint="eastAsia"/>
        </w:rPr>
        <w:t>客户端异常类图</w:t>
      </w:r>
    </w:p>
    <w:p w:rsidR="00A40BC8" w:rsidRDefault="00A40BC8" w:rsidP="00A40BC8">
      <w:pPr>
        <w:pStyle w:val="a"/>
        <w:numPr>
          <w:ilvl w:val="0"/>
          <w:numId w:val="0"/>
        </w:numPr>
        <w:ind w:left="425" w:hanging="425"/>
      </w:pPr>
    </w:p>
    <w:p w:rsidR="00A40BC8" w:rsidRPr="00ED3B80" w:rsidRDefault="00A40BC8" w:rsidP="00A40BC8">
      <w:pPr>
        <w:rPr>
          <w:i/>
        </w:rPr>
      </w:pPr>
      <w:r>
        <w:rPr>
          <w:rFonts w:hint="eastAsia"/>
          <w:iCs/>
        </w:rPr>
        <w:t>6.1.2</w:t>
      </w:r>
      <w:r w:rsidRPr="00ED3B80">
        <w:rPr>
          <w:rFonts w:hint="eastAsia"/>
          <w:iCs/>
        </w:rPr>
        <w:t>客户端异常类说明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4394"/>
        <w:gridCol w:w="1043"/>
      </w:tblGrid>
      <w:tr w:rsidR="00A40BC8" w:rsidTr="001D1AF8">
        <w:tc>
          <w:tcPr>
            <w:tcW w:w="3085" w:type="dxa"/>
          </w:tcPr>
          <w:p w:rsidR="00A40BC8" w:rsidRDefault="00A40BC8" w:rsidP="001D1AF8">
            <w:pPr>
              <w:jc w:val="center"/>
              <w:rPr>
                <w:b/>
              </w:rPr>
            </w:pPr>
            <w:r>
              <w:rPr>
                <w:rFonts w:hint="eastAsia"/>
                <w:b/>
              </w:rPr>
              <w:t>异常类名</w:t>
            </w:r>
          </w:p>
        </w:tc>
        <w:tc>
          <w:tcPr>
            <w:tcW w:w="4394" w:type="dxa"/>
          </w:tcPr>
          <w:p w:rsidR="00A40BC8" w:rsidRDefault="00A40BC8" w:rsidP="001D1AF8">
            <w:pPr>
              <w:jc w:val="center"/>
              <w:rPr>
                <w:b/>
              </w:rPr>
            </w:pPr>
            <w:r>
              <w:rPr>
                <w:rFonts w:hint="eastAsia"/>
                <w:b/>
              </w:rPr>
              <w:t>异常类责任说明</w:t>
            </w:r>
          </w:p>
        </w:tc>
        <w:tc>
          <w:tcPr>
            <w:tcW w:w="1043" w:type="dxa"/>
          </w:tcPr>
          <w:p w:rsidR="00A40BC8" w:rsidRDefault="00A40BC8" w:rsidP="001D1AF8">
            <w:pPr>
              <w:rPr>
                <w:b/>
              </w:rPr>
            </w:pPr>
            <w:r>
              <w:rPr>
                <w:rFonts w:hint="eastAsia"/>
                <w:b/>
              </w:rPr>
              <w:t>备注</w:t>
            </w:r>
          </w:p>
        </w:tc>
      </w:tr>
      <w:tr w:rsidR="00A40BC8" w:rsidTr="001D1AF8">
        <w:tc>
          <w:tcPr>
            <w:tcW w:w="3085" w:type="dxa"/>
          </w:tcPr>
          <w:p w:rsidR="00A40BC8" w:rsidRPr="004E56D5" w:rsidRDefault="00A40BC8" w:rsidP="001D1AF8">
            <w:pPr>
              <w:rPr>
                <w:rFonts w:ascii="Courier New" w:hAnsi="Courier New" w:cs="Courier New"/>
                <w:b/>
              </w:rPr>
            </w:pPr>
            <w:proofErr w:type="spellStart"/>
            <w:r w:rsidRPr="004E56D5">
              <w:rPr>
                <w:rFonts w:ascii="Courier New" w:hAnsi="Courier New" w:cs="Courier New" w:hint="eastAsia"/>
                <w:b/>
              </w:rPr>
              <w:t>ClientException</w:t>
            </w:r>
            <w:proofErr w:type="spellEnd"/>
          </w:p>
        </w:tc>
        <w:tc>
          <w:tcPr>
            <w:tcW w:w="4394" w:type="dxa"/>
          </w:tcPr>
          <w:p w:rsidR="00A40BC8" w:rsidRDefault="00A40BC8" w:rsidP="001D1AF8"/>
        </w:tc>
        <w:tc>
          <w:tcPr>
            <w:tcW w:w="1043" w:type="dxa"/>
          </w:tcPr>
          <w:p w:rsidR="00A40BC8" w:rsidRDefault="00A40BC8" w:rsidP="001D1AF8"/>
        </w:tc>
      </w:tr>
      <w:tr w:rsidR="00A40BC8" w:rsidTr="001D1AF8">
        <w:tc>
          <w:tcPr>
            <w:tcW w:w="3085" w:type="dxa"/>
          </w:tcPr>
          <w:p w:rsidR="00A40BC8" w:rsidRPr="004E56D5" w:rsidRDefault="00A40BC8" w:rsidP="001D1AF8">
            <w:pPr>
              <w:rPr>
                <w:rFonts w:ascii="Courier New" w:hAnsi="Courier New" w:cs="Courier New"/>
                <w:b/>
              </w:rPr>
            </w:pPr>
            <w:proofErr w:type="spellStart"/>
            <w:r w:rsidRPr="004E56D5">
              <w:rPr>
                <w:rFonts w:ascii="Courier New" w:hAnsi="Courier New" w:cs="Courier New" w:hint="eastAsia"/>
                <w:b/>
              </w:rPr>
              <w:t>BackupException</w:t>
            </w:r>
            <w:proofErr w:type="spellEnd"/>
          </w:p>
        </w:tc>
        <w:tc>
          <w:tcPr>
            <w:tcW w:w="4394" w:type="dxa"/>
          </w:tcPr>
          <w:p w:rsidR="00A40BC8" w:rsidRDefault="00A40BC8" w:rsidP="001D1AF8"/>
        </w:tc>
        <w:tc>
          <w:tcPr>
            <w:tcW w:w="1043" w:type="dxa"/>
          </w:tcPr>
          <w:p w:rsidR="00A40BC8" w:rsidRDefault="00A40BC8" w:rsidP="001D1AF8"/>
        </w:tc>
      </w:tr>
      <w:tr w:rsidR="00A40BC8" w:rsidTr="001D1AF8">
        <w:tc>
          <w:tcPr>
            <w:tcW w:w="3085" w:type="dxa"/>
          </w:tcPr>
          <w:p w:rsidR="00A40BC8" w:rsidRPr="004E56D5" w:rsidRDefault="00A40BC8" w:rsidP="001D1AF8">
            <w:pPr>
              <w:rPr>
                <w:rFonts w:ascii="Courier New" w:hAnsi="Courier New" w:cs="Courier New"/>
                <w:b/>
              </w:rPr>
            </w:pPr>
            <w:proofErr w:type="spellStart"/>
            <w:r w:rsidRPr="004E56D5">
              <w:rPr>
                <w:rFonts w:ascii="Courier New" w:hAnsi="Courier New" w:cs="Courier New" w:hint="eastAsia"/>
                <w:b/>
              </w:rPr>
              <w:t>ReadException</w:t>
            </w:r>
            <w:proofErr w:type="spellEnd"/>
          </w:p>
        </w:tc>
        <w:tc>
          <w:tcPr>
            <w:tcW w:w="4394" w:type="dxa"/>
          </w:tcPr>
          <w:p w:rsidR="00A40BC8" w:rsidRDefault="00A40BC8" w:rsidP="001D1AF8"/>
        </w:tc>
        <w:tc>
          <w:tcPr>
            <w:tcW w:w="1043" w:type="dxa"/>
          </w:tcPr>
          <w:p w:rsidR="00A40BC8" w:rsidRDefault="00A40BC8" w:rsidP="001D1AF8"/>
        </w:tc>
      </w:tr>
      <w:tr w:rsidR="00A40BC8" w:rsidTr="001D1AF8">
        <w:tc>
          <w:tcPr>
            <w:tcW w:w="3085" w:type="dxa"/>
          </w:tcPr>
          <w:p w:rsidR="00A40BC8" w:rsidRPr="004E56D5" w:rsidRDefault="00A40BC8" w:rsidP="001D1AF8">
            <w:pPr>
              <w:rPr>
                <w:rFonts w:ascii="Courier New" w:hAnsi="Courier New" w:cs="Courier New"/>
                <w:b/>
              </w:rPr>
            </w:pPr>
            <w:proofErr w:type="spellStart"/>
            <w:r w:rsidRPr="004E56D5">
              <w:rPr>
                <w:rFonts w:ascii="Courier New" w:hAnsi="Courier New" w:cs="Courier New" w:hint="eastAsia"/>
                <w:b/>
              </w:rPr>
              <w:t>SocketException</w:t>
            </w:r>
            <w:proofErr w:type="spellEnd"/>
          </w:p>
        </w:tc>
        <w:tc>
          <w:tcPr>
            <w:tcW w:w="4394" w:type="dxa"/>
          </w:tcPr>
          <w:p w:rsidR="00A40BC8" w:rsidRDefault="00A40BC8" w:rsidP="001D1AF8"/>
        </w:tc>
        <w:tc>
          <w:tcPr>
            <w:tcW w:w="1043" w:type="dxa"/>
          </w:tcPr>
          <w:p w:rsidR="00A40BC8" w:rsidRDefault="00A40BC8" w:rsidP="001D1AF8"/>
        </w:tc>
      </w:tr>
      <w:tr w:rsidR="00A40BC8" w:rsidTr="001D1AF8">
        <w:tc>
          <w:tcPr>
            <w:tcW w:w="3085" w:type="dxa"/>
          </w:tcPr>
          <w:p w:rsidR="00A40BC8" w:rsidRPr="004E56D5" w:rsidRDefault="00A40BC8" w:rsidP="001D1AF8">
            <w:pPr>
              <w:rPr>
                <w:rFonts w:ascii="Courier New" w:hAnsi="Courier New" w:cs="Courier New"/>
                <w:b/>
              </w:rPr>
            </w:pPr>
            <w:proofErr w:type="spellStart"/>
            <w:r w:rsidRPr="004E56D5">
              <w:rPr>
                <w:rFonts w:ascii="Courier New" w:hAnsi="Courier New" w:cs="Courier New" w:hint="eastAsia"/>
                <w:b/>
              </w:rPr>
              <w:t>SendException</w:t>
            </w:r>
            <w:proofErr w:type="spellEnd"/>
          </w:p>
        </w:tc>
        <w:tc>
          <w:tcPr>
            <w:tcW w:w="4394" w:type="dxa"/>
          </w:tcPr>
          <w:p w:rsidR="00A40BC8" w:rsidRDefault="00A40BC8" w:rsidP="001D1AF8"/>
        </w:tc>
        <w:tc>
          <w:tcPr>
            <w:tcW w:w="1043" w:type="dxa"/>
          </w:tcPr>
          <w:p w:rsidR="00A40BC8" w:rsidRDefault="00A40BC8" w:rsidP="001D1AF8"/>
        </w:tc>
      </w:tr>
      <w:tr w:rsidR="00A40BC8" w:rsidTr="001D1AF8">
        <w:tc>
          <w:tcPr>
            <w:tcW w:w="3085" w:type="dxa"/>
          </w:tcPr>
          <w:p w:rsidR="00A40BC8" w:rsidRPr="004E56D5" w:rsidRDefault="00A40BC8" w:rsidP="001D1AF8">
            <w:pPr>
              <w:rPr>
                <w:rFonts w:ascii="Courier New" w:hAnsi="Courier New" w:cs="Courier New"/>
                <w:b/>
              </w:rPr>
            </w:pPr>
            <w:proofErr w:type="spellStart"/>
            <w:r w:rsidRPr="004E56D5">
              <w:rPr>
                <w:rFonts w:ascii="Courier New" w:hAnsi="Courier New" w:cs="Courier New" w:hint="eastAsia"/>
                <w:b/>
              </w:rPr>
              <w:t>SaveException</w:t>
            </w:r>
            <w:proofErr w:type="spellEnd"/>
          </w:p>
        </w:tc>
        <w:tc>
          <w:tcPr>
            <w:tcW w:w="4394" w:type="dxa"/>
          </w:tcPr>
          <w:p w:rsidR="00A40BC8" w:rsidRDefault="00A40BC8" w:rsidP="001D1AF8"/>
        </w:tc>
        <w:tc>
          <w:tcPr>
            <w:tcW w:w="1043" w:type="dxa"/>
          </w:tcPr>
          <w:p w:rsidR="00A40BC8" w:rsidRDefault="00A40BC8" w:rsidP="001D1AF8"/>
        </w:tc>
      </w:tr>
    </w:tbl>
    <w:p w:rsidR="00A40BC8" w:rsidRDefault="00A40BC8" w:rsidP="00A40BC8">
      <w:pPr>
        <w:pStyle w:val="ad"/>
        <w:numPr>
          <w:ilvl w:val="1"/>
          <w:numId w:val="13"/>
        </w:numPr>
      </w:pPr>
      <w:r>
        <w:rPr>
          <w:rFonts w:hint="eastAsia"/>
        </w:rPr>
        <w:t>服务端异常类</w:t>
      </w:r>
    </w:p>
    <w:p w:rsidR="00A40BC8" w:rsidRDefault="00A40BC8" w:rsidP="00A40BC8">
      <w:pPr>
        <w:tabs>
          <w:tab w:val="center" w:pos="4486"/>
        </w:tabs>
      </w:pPr>
      <w:r>
        <w:rPr>
          <w:rFonts w:hint="eastAsia"/>
        </w:rPr>
        <w:t>6.2.1</w:t>
      </w:r>
      <w:r>
        <w:rPr>
          <w:rFonts w:hint="eastAsia"/>
        </w:rPr>
        <w:t>服务端异常类图</w:t>
      </w:r>
    </w:p>
    <w:p w:rsidR="00A40BC8" w:rsidRDefault="00A40BC8" w:rsidP="00A40BC8">
      <w:pPr>
        <w:tabs>
          <w:tab w:val="left" w:pos="2760"/>
        </w:tabs>
      </w:pPr>
      <w:r>
        <w:rPr>
          <w:rFonts w:hint="eastAsia"/>
        </w:rPr>
        <w:t>6.2.2</w:t>
      </w:r>
      <w:r>
        <w:rPr>
          <w:rFonts w:hint="eastAsia"/>
        </w:rPr>
        <w:t>服务端异常类说明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4394"/>
        <w:gridCol w:w="1043"/>
      </w:tblGrid>
      <w:tr w:rsidR="00A40BC8" w:rsidTr="001D1AF8">
        <w:tc>
          <w:tcPr>
            <w:tcW w:w="3085" w:type="dxa"/>
          </w:tcPr>
          <w:p w:rsidR="00A40BC8" w:rsidRDefault="00A40BC8" w:rsidP="001D1AF8">
            <w:pPr>
              <w:jc w:val="center"/>
              <w:rPr>
                <w:b/>
              </w:rPr>
            </w:pPr>
            <w:r>
              <w:rPr>
                <w:rFonts w:hint="eastAsia"/>
                <w:b/>
              </w:rPr>
              <w:t>异常类名</w:t>
            </w:r>
          </w:p>
        </w:tc>
        <w:tc>
          <w:tcPr>
            <w:tcW w:w="4394" w:type="dxa"/>
          </w:tcPr>
          <w:p w:rsidR="00A40BC8" w:rsidRDefault="00A40BC8" w:rsidP="001D1AF8">
            <w:pPr>
              <w:jc w:val="center"/>
              <w:rPr>
                <w:b/>
              </w:rPr>
            </w:pPr>
            <w:r>
              <w:rPr>
                <w:rFonts w:hint="eastAsia"/>
                <w:b/>
              </w:rPr>
              <w:t>异常类责任说明</w:t>
            </w:r>
          </w:p>
        </w:tc>
        <w:tc>
          <w:tcPr>
            <w:tcW w:w="1043" w:type="dxa"/>
          </w:tcPr>
          <w:p w:rsidR="00A40BC8" w:rsidRDefault="00A40BC8" w:rsidP="001D1AF8">
            <w:pPr>
              <w:rPr>
                <w:b/>
              </w:rPr>
            </w:pPr>
            <w:r>
              <w:rPr>
                <w:rFonts w:hint="eastAsia"/>
                <w:b/>
              </w:rPr>
              <w:t>备注</w:t>
            </w:r>
          </w:p>
        </w:tc>
      </w:tr>
      <w:tr w:rsidR="00A40BC8" w:rsidTr="001D1AF8">
        <w:tc>
          <w:tcPr>
            <w:tcW w:w="3085" w:type="dxa"/>
          </w:tcPr>
          <w:p w:rsidR="00A40BC8" w:rsidRDefault="00A40BC8" w:rsidP="001D1AF8">
            <w:pPr>
              <w:rPr>
                <w:rFonts w:ascii="Courier New" w:hAnsi="Courier New" w:cs="Courier New"/>
              </w:rPr>
            </w:pPr>
          </w:p>
        </w:tc>
        <w:tc>
          <w:tcPr>
            <w:tcW w:w="4394" w:type="dxa"/>
          </w:tcPr>
          <w:p w:rsidR="00A40BC8" w:rsidRDefault="00A40BC8" w:rsidP="001D1AF8"/>
        </w:tc>
        <w:tc>
          <w:tcPr>
            <w:tcW w:w="1043" w:type="dxa"/>
          </w:tcPr>
          <w:p w:rsidR="00A40BC8" w:rsidRDefault="00A40BC8" w:rsidP="001D1AF8"/>
        </w:tc>
      </w:tr>
      <w:tr w:rsidR="00A40BC8" w:rsidTr="001D1AF8">
        <w:tc>
          <w:tcPr>
            <w:tcW w:w="3085" w:type="dxa"/>
          </w:tcPr>
          <w:p w:rsidR="00A40BC8" w:rsidRDefault="00A40BC8" w:rsidP="001D1AF8">
            <w:pPr>
              <w:rPr>
                <w:rFonts w:ascii="Courier New" w:hAnsi="Courier New" w:cs="Courier New"/>
              </w:rPr>
            </w:pPr>
          </w:p>
        </w:tc>
        <w:tc>
          <w:tcPr>
            <w:tcW w:w="4394" w:type="dxa"/>
          </w:tcPr>
          <w:p w:rsidR="00A40BC8" w:rsidRDefault="00A40BC8" w:rsidP="001D1AF8"/>
        </w:tc>
        <w:tc>
          <w:tcPr>
            <w:tcW w:w="1043" w:type="dxa"/>
          </w:tcPr>
          <w:p w:rsidR="00A40BC8" w:rsidRDefault="00A40BC8" w:rsidP="001D1AF8"/>
        </w:tc>
      </w:tr>
      <w:tr w:rsidR="00A40BC8" w:rsidTr="001D1AF8">
        <w:tc>
          <w:tcPr>
            <w:tcW w:w="3085" w:type="dxa"/>
          </w:tcPr>
          <w:p w:rsidR="00A40BC8" w:rsidRDefault="00A40BC8" w:rsidP="001D1AF8">
            <w:pPr>
              <w:rPr>
                <w:rFonts w:ascii="Courier New" w:hAnsi="Courier New" w:cs="Courier New"/>
              </w:rPr>
            </w:pPr>
          </w:p>
        </w:tc>
        <w:tc>
          <w:tcPr>
            <w:tcW w:w="4394" w:type="dxa"/>
          </w:tcPr>
          <w:p w:rsidR="00A40BC8" w:rsidRDefault="00A40BC8" w:rsidP="001D1AF8"/>
        </w:tc>
        <w:tc>
          <w:tcPr>
            <w:tcW w:w="1043" w:type="dxa"/>
          </w:tcPr>
          <w:p w:rsidR="00A40BC8" w:rsidRDefault="00A40BC8" w:rsidP="001D1AF8"/>
        </w:tc>
      </w:tr>
      <w:tr w:rsidR="00A40BC8" w:rsidTr="001D1AF8">
        <w:tc>
          <w:tcPr>
            <w:tcW w:w="3085" w:type="dxa"/>
          </w:tcPr>
          <w:p w:rsidR="00A40BC8" w:rsidRDefault="00A40BC8" w:rsidP="001D1AF8">
            <w:pPr>
              <w:rPr>
                <w:rFonts w:ascii="Courier New" w:hAnsi="Courier New" w:cs="Courier New"/>
              </w:rPr>
            </w:pPr>
          </w:p>
        </w:tc>
        <w:tc>
          <w:tcPr>
            <w:tcW w:w="4394" w:type="dxa"/>
          </w:tcPr>
          <w:p w:rsidR="00A40BC8" w:rsidRDefault="00A40BC8" w:rsidP="001D1AF8"/>
        </w:tc>
        <w:tc>
          <w:tcPr>
            <w:tcW w:w="1043" w:type="dxa"/>
          </w:tcPr>
          <w:p w:rsidR="00A40BC8" w:rsidRDefault="00A40BC8" w:rsidP="001D1AF8"/>
        </w:tc>
      </w:tr>
      <w:tr w:rsidR="00A40BC8" w:rsidTr="001D1AF8">
        <w:tc>
          <w:tcPr>
            <w:tcW w:w="3085" w:type="dxa"/>
          </w:tcPr>
          <w:p w:rsidR="00A40BC8" w:rsidRDefault="00A40BC8" w:rsidP="001D1AF8">
            <w:pPr>
              <w:rPr>
                <w:rFonts w:ascii="Courier New" w:hAnsi="Courier New" w:cs="Courier New"/>
              </w:rPr>
            </w:pPr>
          </w:p>
        </w:tc>
        <w:tc>
          <w:tcPr>
            <w:tcW w:w="4394" w:type="dxa"/>
          </w:tcPr>
          <w:p w:rsidR="00A40BC8" w:rsidRDefault="00A40BC8" w:rsidP="001D1AF8"/>
        </w:tc>
        <w:tc>
          <w:tcPr>
            <w:tcW w:w="1043" w:type="dxa"/>
          </w:tcPr>
          <w:p w:rsidR="00A40BC8" w:rsidRDefault="00A40BC8" w:rsidP="001D1AF8"/>
        </w:tc>
      </w:tr>
    </w:tbl>
    <w:p w:rsidR="00A40BC8" w:rsidRDefault="00A40BC8" w:rsidP="00A40BC8">
      <w:pPr>
        <w:tabs>
          <w:tab w:val="center" w:pos="4486"/>
        </w:tabs>
      </w:pPr>
    </w:p>
    <w:p w:rsidR="00A40BC8" w:rsidRDefault="00A40BC8" w:rsidP="00A40BC8"/>
    <w:sectPr w:rsidR="00A40B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D30CE" w:rsidRDefault="009D30CE">
      <w:pPr>
        <w:spacing w:line="240" w:lineRule="auto"/>
      </w:pPr>
      <w:r>
        <w:separator/>
      </w:r>
    </w:p>
  </w:endnote>
  <w:endnote w:type="continuationSeparator" w:id="0">
    <w:p w:rsidR="009D30CE" w:rsidRDefault="009D30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D30CE" w:rsidRDefault="009D30CE">
      <w:r>
        <w:separator/>
      </w:r>
    </w:p>
  </w:footnote>
  <w:footnote w:type="continuationSeparator" w:id="0">
    <w:p w:rsidR="009D30CE" w:rsidRDefault="009D30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pStyle w:val="a0"/>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0000003"/>
    <w:multiLevelType w:val="multilevel"/>
    <w:tmpl w:val="00000003"/>
    <w:lvl w:ilvl="0">
      <w:start w:val="1"/>
      <w:numFmt w:val="decimal"/>
      <w:lvlText w:val="%1）"/>
      <w:lvlJc w:val="left"/>
      <w:pPr>
        <w:ind w:left="405" w:hanging="40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4"/>
    <w:multiLevelType w:val="multilevel"/>
    <w:tmpl w:val="000000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0000005"/>
    <w:multiLevelType w:val="multilevel"/>
    <w:tmpl w:val="0000000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7416F3"/>
    <w:multiLevelType w:val="multilevel"/>
    <w:tmpl w:val="00000000"/>
    <w:lvl w:ilvl="0">
      <w:start w:val="1"/>
      <w:numFmt w:val="decimal"/>
      <w:pStyle w:val="a1"/>
      <w:lvlText w:val="%1."/>
      <w:lvlJc w:val="left"/>
      <w:pPr>
        <w:ind w:left="425" w:hanging="425"/>
      </w:pPr>
    </w:lvl>
    <w:lvl w:ilvl="1">
      <w:start w:val="1"/>
      <w:numFmt w:val="decimal"/>
      <w:pStyle w:val="a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8054D78"/>
    <w:multiLevelType w:val="hybridMultilevel"/>
    <w:tmpl w:val="93F228A4"/>
    <w:lvl w:ilvl="0" w:tplc="0AFCC44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 w15:restartNumberingAfterBreak="0">
    <w:nsid w:val="1244026D"/>
    <w:multiLevelType w:val="singleLevel"/>
    <w:tmpl w:val="1244026D"/>
    <w:lvl w:ilvl="0">
      <w:start w:val="1"/>
      <w:numFmt w:val="decimal"/>
      <w:suff w:val="space"/>
      <w:lvlText w:val="%1)"/>
      <w:lvlJc w:val="left"/>
    </w:lvl>
  </w:abstractNum>
  <w:abstractNum w:abstractNumId="7" w15:restartNumberingAfterBreak="0">
    <w:nsid w:val="1A67D3E3"/>
    <w:multiLevelType w:val="singleLevel"/>
    <w:tmpl w:val="1A67D3E3"/>
    <w:lvl w:ilvl="0">
      <w:start w:val="1"/>
      <w:numFmt w:val="decimal"/>
      <w:suff w:val="space"/>
      <w:lvlText w:val="%1)"/>
      <w:lvlJc w:val="left"/>
    </w:lvl>
  </w:abstractNum>
  <w:abstractNum w:abstractNumId="8" w15:restartNumberingAfterBreak="0">
    <w:nsid w:val="1B512DFD"/>
    <w:multiLevelType w:val="hybridMultilevel"/>
    <w:tmpl w:val="5B50A446"/>
    <w:lvl w:ilvl="0" w:tplc="2326E3CA">
      <w:start w:val="1"/>
      <w:numFmt w:val="decimal"/>
      <w:lvlText w:val="（%1）"/>
      <w:lvlJc w:val="left"/>
      <w:pPr>
        <w:ind w:left="1202" w:hanging="72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2F6F715D"/>
    <w:multiLevelType w:val="multilevel"/>
    <w:tmpl w:val="2F6F71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A754BD2"/>
    <w:multiLevelType w:val="multilevel"/>
    <w:tmpl w:val="3A754B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46921502"/>
    <w:multiLevelType w:val="hybridMultilevel"/>
    <w:tmpl w:val="48242074"/>
    <w:lvl w:ilvl="0" w:tplc="6BB0BD6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587D46"/>
    <w:multiLevelType w:val="singleLevel"/>
    <w:tmpl w:val="47587D46"/>
    <w:lvl w:ilvl="0">
      <w:start w:val="1"/>
      <w:numFmt w:val="decimal"/>
      <w:suff w:val="space"/>
      <w:lvlText w:val="%1)"/>
      <w:lvlJc w:val="left"/>
    </w:lvl>
  </w:abstractNum>
  <w:abstractNum w:abstractNumId="13" w15:restartNumberingAfterBreak="0">
    <w:nsid w:val="4BB77FF3"/>
    <w:multiLevelType w:val="multilevel"/>
    <w:tmpl w:val="4BB77FF3"/>
    <w:lvl w:ilvl="0">
      <w:start w:val="1"/>
      <w:numFmt w:val="decimal"/>
      <w:lvlText w:val="（%1）"/>
      <w:lvlJc w:val="left"/>
      <w:pPr>
        <w:ind w:left="1560" w:hanging="720"/>
      </w:pPr>
      <w:rPr>
        <w:rFonts w:ascii="Arial" w:eastAsia="宋体" w:hAnsi="Arial" w:cs="Times New Roman"/>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15:restartNumberingAfterBreak="0">
    <w:nsid w:val="553C22E4"/>
    <w:multiLevelType w:val="hybridMultilevel"/>
    <w:tmpl w:val="9AB20A1A"/>
    <w:lvl w:ilvl="0" w:tplc="94BECD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3A1320D"/>
    <w:multiLevelType w:val="hybridMultilevel"/>
    <w:tmpl w:val="A4F02912"/>
    <w:lvl w:ilvl="0" w:tplc="3DA08E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73513865">
    <w:abstractNumId w:val="4"/>
  </w:num>
  <w:num w:numId="2" w16cid:durableId="1236166011">
    <w:abstractNumId w:val="0"/>
  </w:num>
  <w:num w:numId="3" w16cid:durableId="1935741875">
    <w:abstractNumId w:val="2"/>
  </w:num>
  <w:num w:numId="4" w16cid:durableId="14424701">
    <w:abstractNumId w:val="9"/>
  </w:num>
  <w:num w:numId="5" w16cid:durableId="2115710936">
    <w:abstractNumId w:val="7"/>
  </w:num>
  <w:num w:numId="6" w16cid:durableId="1199466555">
    <w:abstractNumId w:val="12"/>
  </w:num>
  <w:num w:numId="7" w16cid:durableId="2090079669">
    <w:abstractNumId w:val="6"/>
  </w:num>
  <w:num w:numId="8" w16cid:durableId="481234411">
    <w:abstractNumId w:val="15"/>
  </w:num>
  <w:num w:numId="9" w16cid:durableId="1992244427">
    <w:abstractNumId w:val="3"/>
  </w:num>
  <w:num w:numId="10" w16cid:durableId="852377831">
    <w:abstractNumId w:val="1"/>
  </w:num>
  <w:num w:numId="11" w16cid:durableId="1095520559">
    <w:abstractNumId w:val="5"/>
  </w:num>
  <w:num w:numId="12" w16cid:durableId="2033333312">
    <w:abstractNumId w:val="14"/>
  </w:num>
  <w:num w:numId="13" w16cid:durableId="1065492401">
    <w:abstractNumId w:val="11"/>
  </w:num>
  <w:num w:numId="14" w16cid:durableId="782502076">
    <w:abstractNumId w:val="8"/>
  </w:num>
  <w:num w:numId="15" w16cid:durableId="1391732551">
    <w:abstractNumId w:val="10"/>
  </w:num>
  <w:num w:numId="16" w16cid:durableId="16780729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502C41"/>
    <w:rsid w:val="000851E1"/>
    <w:rsid w:val="001D1AF8"/>
    <w:rsid w:val="001D5FF2"/>
    <w:rsid w:val="001E35C5"/>
    <w:rsid w:val="002D7182"/>
    <w:rsid w:val="00480744"/>
    <w:rsid w:val="00543A75"/>
    <w:rsid w:val="006002D0"/>
    <w:rsid w:val="006573C8"/>
    <w:rsid w:val="006667A0"/>
    <w:rsid w:val="00696B84"/>
    <w:rsid w:val="007066A1"/>
    <w:rsid w:val="007771AD"/>
    <w:rsid w:val="009541F4"/>
    <w:rsid w:val="00956AE4"/>
    <w:rsid w:val="009D30CE"/>
    <w:rsid w:val="009D5188"/>
    <w:rsid w:val="00A35415"/>
    <w:rsid w:val="00A40BC8"/>
    <w:rsid w:val="00A653FD"/>
    <w:rsid w:val="00AE6349"/>
    <w:rsid w:val="00B45E92"/>
    <w:rsid w:val="00BB226E"/>
    <w:rsid w:val="00BE03B3"/>
    <w:rsid w:val="00BF1050"/>
    <w:rsid w:val="00C952B4"/>
    <w:rsid w:val="00C96B29"/>
    <w:rsid w:val="00D47639"/>
    <w:rsid w:val="00D75E22"/>
    <w:rsid w:val="00DB4BD1"/>
    <w:rsid w:val="00DF53FF"/>
    <w:rsid w:val="00E16721"/>
    <w:rsid w:val="00EF4A0A"/>
    <w:rsid w:val="00F176F0"/>
    <w:rsid w:val="00F408B2"/>
    <w:rsid w:val="00F9212C"/>
    <w:rsid w:val="44CA7E53"/>
    <w:rsid w:val="4684340A"/>
    <w:rsid w:val="62502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D00792"/>
  <w15:docId w15:val="{C4E999D5-FEA1-4434-95B8-8CD95DB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9D5188"/>
    <w:pPr>
      <w:widowControl w:val="0"/>
      <w:spacing w:line="360" w:lineRule="auto"/>
      <w:jc w:val="both"/>
    </w:pPr>
    <w:rPr>
      <w:rFonts w:ascii="Times New Roman" w:eastAsia="宋体" w:hAnsi="Times New Roman" w:cs="Times New Roman"/>
      <w:kern w:val="2"/>
      <w:sz w:val="21"/>
      <w:szCs w:val="24"/>
    </w:rPr>
  </w:style>
  <w:style w:type="paragraph" w:styleId="1">
    <w:name w:val="heading 1"/>
    <w:basedOn w:val="a4"/>
    <w:next w:val="a4"/>
    <w:link w:val="10"/>
    <w:qFormat/>
    <w:rsid w:val="00D47639"/>
    <w:pPr>
      <w:keepNext/>
      <w:keepLines/>
      <w:pageBreakBefore/>
      <w:numPr>
        <w:numId w:val="15"/>
      </w:numPr>
      <w:spacing w:before="360" w:after="360" w:line="360" w:lineRule="auto"/>
      <w:ind w:firstLineChars="0" w:firstLine="0"/>
      <w:jc w:val="left"/>
      <w:outlineLvl w:val="0"/>
    </w:pPr>
    <w:rPr>
      <w:rFonts w:eastAsia="黑体"/>
      <w:b/>
      <w:bCs/>
      <w:kern w:val="44"/>
      <w:sz w:val="44"/>
      <w:szCs w:val="44"/>
    </w:rPr>
  </w:style>
  <w:style w:type="paragraph" w:styleId="2">
    <w:name w:val="heading 2"/>
    <w:basedOn w:val="a4"/>
    <w:next w:val="a4"/>
    <w:link w:val="20"/>
    <w:qFormat/>
    <w:rsid w:val="00D47639"/>
    <w:pPr>
      <w:keepNext/>
      <w:keepLines/>
      <w:numPr>
        <w:ilvl w:val="1"/>
        <w:numId w:val="15"/>
      </w:numPr>
      <w:spacing w:before="240" w:after="240" w:line="360" w:lineRule="auto"/>
      <w:ind w:firstLineChars="0" w:firstLine="0"/>
      <w:jc w:val="left"/>
      <w:outlineLvl w:val="1"/>
    </w:pPr>
    <w:rPr>
      <w:rFonts w:eastAsia="黑体"/>
      <w:b/>
      <w:bCs/>
      <w:sz w:val="32"/>
      <w:szCs w:val="32"/>
      <w:lang w:val="en-PH"/>
    </w:rPr>
  </w:style>
  <w:style w:type="paragraph" w:styleId="3">
    <w:name w:val="heading 3"/>
    <w:basedOn w:val="a4"/>
    <w:next w:val="a4"/>
    <w:link w:val="30"/>
    <w:qFormat/>
    <w:rsid w:val="00D47639"/>
    <w:pPr>
      <w:keepNext/>
      <w:keepLines/>
      <w:numPr>
        <w:ilvl w:val="2"/>
        <w:numId w:val="15"/>
      </w:numPr>
      <w:spacing w:before="240" w:after="240" w:line="360" w:lineRule="auto"/>
      <w:ind w:firstLineChars="0" w:firstLine="0"/>
      <w:jc w:val="left"/>
      <w:outlineLvl w:val="2"/>
    </w:pPr>
    <w:rPr>
      <w:rFonts w:eastAsia="黑体"/>
      <w:b/>
      <w:bCs/>
      <w:sz w:val="28"/>
      <w:szCs w:val="32"/>
    </w:rPr>
  </w:style>
  <w:style w:type="paragraph" w:styleId="4">
    <w:name w:val="heading 4"/>
    <w:basedOn w:val="a4"/>
    <w:next w:val="a4"/>
    <w:link w:val="40"/>
    <w:qFormat/>
    <w:rsid w:val="00D47639"/>
    <w:pPr>
      <w:keepNext/>
      <w:keepLines/>
      <w:numPr>
        <w:ilvl w:val="3"/>
        <w:numId w:val="15"/>
      </w:numPr>
      <w:spacing w:before="120" w:after="120" w:line="360" w:lineRule="auto"/>
      <w:ind w:firstLineChars="0" w:firstLine="0"/>
      <w:jc w:val="left"/>
      <w:outlineLvl w:val="3"/>
    </w:pPr>
    <w:rPr>
      <w:rFonts w:eastAsia="黑体"/>
      <w:b/>
      <w:bCs/>
      <w:szCs w:val="28"/>
    </w:rPr>
  </w:style>
  <w:style w:type="paragraph" w:styleId="5">
    <w:name w:val="heading 5"/>
    <w:basedOn w:val="a4"/>
    <w:next w:val="a4"/>
    <w:link w:val="50"/>
    <w:qFormat/>
    <w:rsid w:val="00D47639"/>
    <w:pPr>
      <w:keepNext/>
      <w:keepLines/>
      <w:numPr>
        <w:ilvl w:val="4"/>
        <w:numId w:val="15"/>
      </w:numPr>
      <w:spacing w:before="120" w:after="120" w:line="360" w:lineRule="auto"/>
      <w:ind w:firstLineChars="0" w:firstLine="0"/>
      <w:jc w:val="left"/>
      <w:outlineLvl w:val="4"/>
    </w:pPr>
    <w:rPr>
      <w:rFonts w:eastAsia="黑体"/>
      <w:b/>
      <w:bCs/>
      <w:szCs w:val="28"/>
    </w:rPr>
  </w:style>
  <w:style w:type="paragraph" w:styleId="6">
    <w:name w:val="heading 6"/>
    <w:basedOn w:val="a4"/>
    <w:next w:val="a4"/>
    <w:link w:val="60"/>
    <w:qFormat/>
    <w:rsid w:val="00D47639"/>
    <w:pPr>
      <w:keepNext/>
      <w:keepLines/>
      <w:numPr>
        <w:ilvl w:val="5"/>
        <w:numId w:val="15"/>
      </w:numPr>
      <w:spacing w:before="120" w:after="120" w:line="360" w:lineRule="auto"/>
      <w:ind w:firstLineChars="0" w:firstLine="0"/>
      <w:jc w:val="left"/>
      <w:outlineLvl w:val="5"/>
    </w:pPr>
    <w:rPr>
      <w:rFonts w:eastAsia="黑体"/>
      <w:b/>
      <w:bCs/>
    </w:rPr>
  </w:style>
  <w:style w:type="paragraph" w:styleId="7">
    <w:name w:val="heading 7"/>
    <w:basedOn w:val="a4"/>
    <w:next w:val="a4"/>
    <w:link w:val="70"/>
    <w:qFormat/>
    <w:rsid w:val="00D47639"/>
    <w:pPr>
      <w:keepNext/>
      <w:keepLines/>
      <w:numPr>
        <w:ilvl w:val="6"/>
        <w:numId w:val="15"/>
      </w:numPr>
      <w:spacing w:before="120" w:after="120" w:line="360" w:lineRule="auto"/>
      <w:ind w:firstLineChars="0" w:firstLine="0"/>
      <w:outlineLvl w:val="6"/>
    </w:pPr>
    <w:rPr>
      <w:rFonts w:eastAsia="黑体"/>
      <w:b/>
      <w:bCs/>
    </w:rPr>
  </w:style>
  <w:style w:type="paragraph" w:styleId="8">
    <w:name w:val="heading 8"/>
    <w:basedOn w:val="a4"/>
    <w:next w:val="a4"/>
    <w:link w:val="80"/>
    <w:qFormat/>
    <w:rsid w:val="00D47639"/>
    <w:pPr>
      <w:keepNext/>
      <w:keepLines/>
      <w:numPr>
        <w:ilvl w:val="7"/>
        <w:numId w:val="15"/>
      </w:numPr>
      <w:spacing w:before="120" w:after="120" w:line="360" w:lineRule="auto"/>
      <w:ind w:firstLineChars="0" w:firstLine="0"/>
      <w:jc w:val="left"/>
      <w:outlineLvl w:val="7"/>
    </w:pPr>
    <w:rPr>
      <w:rFonts w:eastAsia="黑体"/>
      <w:b/>
    </w:rPr>
  </w:style>
  <w:style w:type="paragraph" w:styleId="9">
    <w:name w:val="heading 9"/>
    <w:basedOn w:val="a4"/>
    <w:next w:val="a4"/>
    <w:link w:val="90"/>
    <w:qFormat/>
    <w:rsid w:val="00D47639"/>
    <w:pPr>
      <w:keepNext/>
      <w:keepLines/>
      <w:numPr>
        <w:ilvl w:val="8"/>
        <w:numId w:val="15"/>
      </w:numPr>
      <w:spacing w:before="120" w:after="120" w:line="360" w:lineRule="auto"/>
      <w:ind w:firstLineChars="0" w:firstLine="0"/>
      <w:outlineLvl w:val="8"/>
    </w:pPr>
    <w:rPr>
      <w:rFonts w:eastAsia="黑体"/>
      <w:b/>
      <w:szCs w:val="21"/>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2">
    <w:name w:val="Subtitle"/>
    <w:basedOn w:val="a3"/>
    <w:next w:val="a3"/>
    <w:link w:val="a8"/>
    <w:qFormat/>
    <w:pPr>
      <w:numPr>
        <w:ilvl w:val="1"/>
        <w:numId w:val="1"/>
      </w:numPr>
    </w:pPr>
    <w:rPr>
      <w:b/>
      <w:sz w:val="28"/>
    </w:rPr>
  </w:style>
  <w:style w:type="paragraph" w:styleId="a1">
    <w:name w:val="Title"/>
    <w:basedOn w:val="a3"/>
    <w:next w:val="a3"/>
    <w:qFormat/>
    <w:pPr>
      <w:numPr>
        <w:numId w:val="1"/>
      </w:numPr>
      <w:spacing w:before="240" w:after="60"/>
      <w:jc w:val="left"/>
      <w:outlineLvl w:val="0"/>
    </w:pPr>
    <w:rPr>
      <w:rFonts w:ascii="Cambria" w:eastAsia="黑体" w:hAnsi="Cambria"/>
      <w:b/>
      <w:bCs/>
      <w:sz w:val="36"/>
      <w:szCs w:val="32"/>
    </w:rPr>
  </w:style>
  <w:style w:type="character" w:styleId="a9">
    <w:name w:val="Strong"/>
    <w:qFormat/>
    <w:rPr>
      <w:b/>
      <w:bCs/>
    </w:rPr>
  </w:style>
  <w:style w:type="character" w:styleId="aa">
    <w:name w:val="Emphasis"/>
    <w:qFormat/>
    <w:rPr>
      <w:i/>
      <w:iCs/>
    </w:rPr>
  </w:style>
  <w:style w:type="paragraph" w:customStyle="1" w:styleId="a">
    <w:name w:val="一级标题"/>
    <w:basedOn w:val="a1"/>
    <w:link w:val="Char"/>
    <w:qFormat/>
    <w:pPr>
      <w:numPr>
        <w:numId w:val="2"/>
      </w:numPr>
      <w:spacing w:beforeLines="150" w:before="468" w:afterLines="100" w:after="312"/>
    </w:pPr>
  </w:style>
  <w:style w:type="character" w:customStyle="1" w:styleId="Style3">
    <w:name w:val="_Style 3"/>
    <w:qFormat/>
    <w:rPr>
      <w:i/>
      <w:iCs/>
      <w:color w:val="808080"/>
    </w:rPr>
  </w:style>
  <w:style w:type="paragraph" w:styleId="ab">
    <w:name w:val="List Paragraph"/>
    <w:basedOn w:val="a3"/>
    <w:qFormat/>
    <w:pPr>
      <w:widowControl/>
      <w:spacing w:before="120" w:line="300" w:lineRule="auto"/>
      <w:ind w:left="720"/>
      <w:jc w:val="left"/>
    </w:pPr>
    <w:rPr>
      <w:rFonts w:ascii="Calibri" w:hAnsi="Calibri"/>
      <w:kern w:val="0"/>
      <w:szCs w:val="22"/>
      <w:lang w:eastAsia="en-US" w:bidi="en-US"/>
    </w:rPr>
  </w:style>
  <w:style w:type="paragraph" w:customStyle="1" w:styleId="a0">
    <w:name w:val="三级标题"/>
    <w:basedOn w:val="a3"/>
    <w:link w:val="Char0"/>
    <w:pPr>
      <w:numPr>
        <w:ilvl w:val="2"/>
        <w:numId w:val="2"/>
      </w:numPr>
      <w:spacing w:beforeLines="100" w:before="312" w:afterLines="50" w:after="156"/>
    </w:pPr>
    <w:rPr>
      <w:rFonts w:eastAsia="楷体"/>
      <w:b/>
      <w:sz w:val="28"/>
    </w:rPr>
  </w:style>
  <w:style w:type="character" w:customStyle="1" w:styleId="Char">
    <w:name w:val="一级标题 Char"/>
    <w:link w:val="a"/>
    <w:rsid w:val="00A40BC8"/>
    <w:rPr>
      <w:rFonts w:ascii="Cambria" w:eastAsia="黑体" w:hAnsi="Cambria" w:cs="Times New Roman"/>
      <w:b/>
      <w:bCs/>
      <w:kern w:val="2"/>
      <w:sz w:val="36"/>
      <w:szCs w:val="32"/>
    </w:rPr>
  </w:style>
  <w:style w:type="character" w:customStyle="1" w:styleId="a8">
    <w:name w:val="副标题 字符"/>
    <w:link w:val="a2"/>
    <w:rsid w:val="00A40BC8"/>
    <w:rPr>
      <w:rFonts w:ascii="Times New Roman" w:eastAsia="宋体" w:hAnsi="Times New Roman" w:cs="Times New Roman"/>
      <w:b/>
      <w:kern w:val="2"/>
      <w:sz w:val="28"/>
      <w:szCs w:val="24"/>
    </w:rPr>
  </w:style>
  <w:style w:type="character" w:customStyle="1" w:styleId="Char0">
    <w:name w:val="三级标题 Char"/>
    <w:link w:val="a0"/>
    <w:rsid w:val="00A40BC8"/>
    <w:rPr>
      <w:rFonts w:ascii="Times New Roman" w:eastAsia="楷体" w:hAnsi="Times New Roman" w:cs="Times New Roman"/>
      <w:b/>
      <w:kern w:val="2"/>
      <w:sz w:val="28"/>
      <w:szCs w:val="24"/>
    </w:rPr>
  </w:style>
  <w:style w:type="character" w:styleId="ac">
    <w:name w:val="Subtle Emphasis"/>
    <w:qFormat/>
    <w:rsid w:val="00A40BC8"/>
    <w:rPr>
      <w:i/>
      <w:iCs/>
      <w:color w:val="808080"/>
    </w:rPr>
  </w:style>
  <w:style w:type="character" w:customStyle="1" w:styleId="Char1">
    <w:name w:val="二级标题 Char"/>
    <w:link w:val="ad"/>
    <w:rsid w:val="00A40BC8"/>
    <w:rPr>
      <w:b/>
      <w:kern w:val="2"/>
      <w:sz w:val="28"/>
      <w:szCs w:val="24"/>
    </w:rPr>
  </w:style>
  <w:style w:type="paragraph" w:customStyle="1" w:styleId="ad">
    <w:name w:val="二级标题"/>
    <w:basedOn w:val="a2"/>
    <w:link w:val="Char1"/>
    <w:rsid w:val="00A40BC8"/>
    <w:pPr>
      <w:numPr>
        <w:ilvl w:val="0"/>
        <w:numId w:val="0"/>
      </w:numPr>
      <w:spacing w:beforeLines="150" w:before="468" w:afterLines="100" w:after="312"/>
      <w:ind w:left="567" w:hanging="567"/>
    </w:pPr>
    <w:rPr>
      <w:rFonts w:asciiTheme="minorHAnsi" w:eastAsiaTheme="minorEastAsia" w:hAnsiTheme="minorHAnsi" w:cstheme="minorBidi"/>
    </w:rPr>
  </w:style>
  <w:style w:type="paragraph" w:styleId="ae">
    <w:name w:val="Date"/>
    <w:basedOn w:val="a3"/>
    <w:next w:val="a3"/>
    <w:link w:val="af"/>
    <w:rsid w:val="006667A0"/>
    <w:pPr>
      <w:ind w:leftChars="2500" w:left="100"/>
    </w:pPr>
  </w:style>
  <w:style w:type="character" w:customStyle="1" w:styleId="af">
    <w:name w:val="日期 字符"/>
    <w:basedOn w:val="a5"/>
    <w:link w:val="ae"/>
    <w:rsid w:val="006667A0"/>
    <w:rPr>
      <w:rFonts w:ascii="Times New Roman" w:eastAsia="宋体" w:hAnsi="Times New Roman" w:cs="Times New Roman"/>
      <w:kern w:val="2"/>
      <w:sz w:val="21"/>
      <w:szCs w:val="24"/>
    </w:rPr>
  </w:style>
  <w:style w:type="paragraph" w:styleId="af0">
    <w:name w:val="header"/>
    <w:basedOn w:val="a3"/>
    <w:link w:val="af1"/>
    <w:qFormat/>
    <w:rsid w:val="000851E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5"/>
    <w:link w:val="af0"/>
    <w:rsid w:val="000851E1"/>
    <w:rPr>
      <w:rFonts w:ascii="Times New Roman" w:eastAsia="宋体" w:hAnsi="Times New Roman" w:cs="Times New Roman"/>
      <w:kern w:val="2"/>
      <w:sz w:val="18"/>
      <w:szCs w:val="18"/>
    </w:rPr>
  </w:style>
  <w:style w:type="paragraph" w:styleId="af2">
    <w:name w:val="footer"/>
    <w:basedOn w:val="a3"/>
    <w:link w:val="af3"/>
    <w:rsid w:val="000851E1"/>
    <w:pPr>
      <w:tabs>
        <w:tab w:val="center" w:pos="4153"/>
        <w:tab w:val="right" w:pos="8306"/>
      </w:tabs>
      <w:snapToGrid w:val="0"/>
      <w:spacing w:line="240" w:lineRule="auto"/>
      <w:jc w:val="left"/>
    </w:pPr>
    <w:rPr>
      <w:sz w:val="18"/>
      <w:szCs w:val="18"/>
    </w:rPr>
  </w:style>
  <w:style w:type="character" w:customStyle="1" w:styleId="af3">
    <w:name w:val="页脚 字符"/>
    <w:basedOn w:val="a5"/>
    <w:link w:val="af2"/>
    <w:rsid w:val="000851E1"/>
    <w:rPr>
      <w:rFonts w:ascii="Times New Roman" w:eastAsia="宋体" w:hAnsi="Times New Roman" w:cs="Times New Roman"/>
      <w:kern w:val="2"/>
      <w:sz w:val="18"/>
      <w:szCs w:val="18"/>
    </w:rPr>
  </w:style>
  <w:style w:type="character" w:customStyle="1" w:styleId="10">
    <w:name w:val="标题 1 字符"/>
    <w:basedOn w:val="a5"/>
    <w:link w:val="1"/>
    <w:rsid w:val="00D47639"/>
    <w:rPr>
      <w:rFonts w:ascii="Arial" w:eastAsia="黑体" w:hAnsi="Arial" w:cs="Times New Roman"/>
      <w:b/>
      <w:bCs/>
      <w:kern w:val="44"/>
      <w:sz w:val="44"/>
      <w:szCs w:val="44"/>
    </w:rPr>
  </w:style>
  <w:style w:type="character" w:customStyle="1" w:styleId="20">
    <w:name w:val="标题 2 字符"/>
    <w:basedOn w:val="a5"/>
    <w:link w:val="2"/>
    <w:rsid w:val="00D47639"/>
    <w:rPr>
      <w:rFonts w:ascii="Arial" w:eastAsia="黑体" w:hAnsi="Arial" w:cs="Times New Roman"/>
      <w:b/>
      <w:bCs/>
      <w:kern w:val="2"/>
      <w:sz w:val="32"/>
      <w:szCs w:val="32"/>
      <w:lang w:val="en-PH"/>
    </w:rPr>
  </w:style>
  <w:style w:type="character" w:customStyle="1" w:styleId="30">
    <w:name w:val="标题 3 字符"/>
    <w:basedOn w:val="a5"/>
    <w:link w:val="3"/>
    <w:rsid w:val="00D47639"/>
    <w:rPr>
      <w:rFonts w:ascii="Arial" w:eastAsia="黑体" w:hAnsi="Arial" w:cs="Times New Roman"/>
      <w:b/>
      <w:bCs/>
      <w:kern w:val="2"/>
      <w:sz w:val="28"/>
      <w:szCs w:val="32"/>
    </w:rPr>
  </w:style>
  <w:style w:type="character" w:customStyle="1" w:styleId="40">
    <w:name w:val="标题 4 字符"/>
    <w:basedOn w:val="a5"/>
    <w:link w:val="4"/>
    <w:rsid w:val="00D47639"/>
    <w:rPr>
      <w:rFonts w:ascii="Arial" w:eastAsia="黑体" w:hAnsi="Arial" w:cs="Times New Roman"/>
      <w:b/>
      <w:bCs/>
      <w:kern w:val="2"/>
      <w:sz w:val="21"/>
      <w:szCs w:val="28"/>
    </w:rPr>
  </w:style>
  <w:style w:type="character" w:customStyle="1" w:styleId="50">
    <w:name w:val="标题 5 字符"/>
    <w:basedOn w:val="a5"/>
    <w:link w:val="5"/>
    <w:rsid w:val="00D47639"/>
    <w:rPr>
      <w:rFonts w:ascii="Arial" w:eastAsia="黑体" w:hAnsi="Arial" w:cs="Times New Roman"/>
      <w:b/>
      <w:bCs/>
      <w:kern w:val="2"/>
      <w:sz w:val="21"/>
      <w:szCs w:val="28"/>
    </w:rPr>
  </w:style>
  <w:style w:type="character" w:customStyle="1" w:styleId="60">
    <w:name w:val="标题 6 字符"/>
    <w:basedOn w:val="a5"/>
    <w:link w:val="6"/>
    <w:rsid w:val="00D47639"/>
    <w:rPr>
      <w:rFonts w:ascii="Arial" w:eastAsia="黑体" w:hAnsi="Arial" w:cs="Times New Roman"/>
      <w:b/>
      <w:bCs/>
      <w:kern w:val="2"/>
      <w:sz w:val="21"/>
      <w:szCs w:val="24"/>
    </w:rPr>
  </w:style>
  <w:style w:type="character" w:customStyle="1" w:styleId="70">
    <w:name w:val="标题 7 字符"/>
    <w:basedOn w:val="a5"/>
    <w:link w:val="7"/>
    <w:rsid w:val="00D47639"/>
    <w:rPr>
      <w:rFonts w:ascii="Arial" w:eastAsia="黑体" w:hAnsi="Arial" w:cs="Times New Roman"/>
      <w:b/>
      <w:bCs/>
      <w:kern w:val="2"/>
      <w:sz w:val="21"/>
      <w:szCs w:val="24"/>
    </w:rPr>
  </w:style>
  <w:style w:type="character" w:customStyle="1" w:styleId="80">
    <w:name w:val="标题 8 字符"/>
    <w:basedOn w:val="a5"/>
    <w:link w:val="8"/>
    <w:rsid w:val="00D47639"/>
    <w:rPr>
      <w:rFonts w:ascii="Arial" w:eastAsia="黑体" w:hAnsi="Arial" w:cs="Times New Roman"/>
      <w:b/>
      <w:kern w:val="2"/>
      <w:sz w:val="21"/>
      <w:szCs w:val="24"/>
    </w:rPr>
  </w:style>
  <w:style w:type="character" w:customStyle="1" w:styleId="90">
    <w:name w:val="标题 9 字符"/>
    <w:basedOn w:val="a5"/>
    <w:link w:val="9"/>
    <w:rsid w:val="00D47639"/>
    <w:rPr>
      <w:rFonts w:ascii="Arial" w:eastAsia="黑体" w:hAnsi="Arial" w:cs="Times New Roman"/>
      <w:b/>
      <w:kern w:val="2"/>
      <w:sz w:val="21"/>
      <w:szCs w:val="21"/>
    </w:rPr>
  </w:style>
  <w:style w:type="paragraph" w:customStyle="1" w:styleId="a4">
    <w:name w:val="正常"/>
    <w:qFormat/>
    <w:rsid w:val="00D47639"/>
    <w:pPr>
      <w:widowControl w:val="0"/>
      <w:spacing w:line="300" w:lineRule="auto"/>
      <w:ind w:firstLineChars="200" w:firstLine="200"/>
      <w:jc w:val="both"/>
    </w:pPr>
    <w:rPr>
      <w:rFonts w:ascii="Arial" w:eastAsia="宋体" w:hAnsi="Arial"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67989">
      <w:bodyDiv w:val="1"/>
      <w:marLeft w:val="0"/>
      <w:marRight w:val="0"/>
      <w:marTop w:val="0"/>
      <w:marBottom w:val="0"/>
      <w:divBdr>
        <w:top w:val="none" w:sz="0" w:space="0" w:color="auto"/>
        <w:left w:val="none" w:sz="0" w:space="0" w:color="auto"/>
        <w:bottom w:val="none" w:sz="0" w:space="0" w:color="auto"/>
        <w:right w:val="none" w:sz="0" w:space="0" w:color="auto"/>
      </w:divBdr>
    </w:div>
    <w:div w:id="287396579">
      <w:bodyDiv w:val="1"/>
      <w:marLeft w:val="0"/>
      <w:marRight w:val="0"/>
      <w:marTop w:val="0"/>
      <w:marBottom w:val="0"/>
      <w:divBdr>
        <w:top w:val="none" w:sz="0" w:space="0" w:color="auto"/>
        <w:left w:val="none" w:sz="0" w:space="0" w:color="auto"/>
        <w:bottom w:val="none" w:sz="0" w:space="0" w:color="auto"/>
        <w:right w:val="none" w:sz="0" w:space="0" w:color="auto"/>
      </w:divBdr>
    </w:div>
    <w:div w:id="313803782">
      <w:bodyDiv w:val="1"/>
      <w:marLeft w:val="0"/>
      <w:marRight w:val="0"/>
      <w:marTop w:val="0"/>
      <w:marBottom w:val="0"/>
      <w:divBdr>
        <w:top w:val="none" w:sz="0" w:space="0" w:color="auto"/>
        <w:left w:val="none" w:sz="0" w:space="0" w:color="auto"/>
        <w:bottom w:val="none" w:sz="0" w:space="0" w:color="auto"/>
        <w:right w:val="none" w:sz="0" w:space="0" w:color="auto"/>
      </w:divBdr>
    </w:div>
    <w:div w:id="404884624">
      <w:bodyDiv w:val="1"/>
      <w:marLeft w:val="0"/>
      <w:marRight w:val="0"/>
      <w:marTop w:val="0"/>
      <w:marBottom w:val="0"/>
      <w:divBdr>
        <w:top w:val="none" w:sz="0" w:space="0" w:color="auto"/>
        <w:left w:val="none" w:sz="0" w:space="0" w:color="auto"/>
        <w:bottom w:val="none" w:sz="0" w:space="0" w:color="auto"/>
        <w:right w:val="none" w:sz="0" w:space="0" w:color="auto"/>
      </w:divBdr>
    </w:div>
    <w:div w:id="439760031">
      <w:bodyDiv w:val="1"/>
      <w:marLeft w:val="0"/>
      <w:marRight w:val="0"/>
      <w:marTop w:val="0"/>
      <w:marBottom w:val="0"/>
      <w:divBdr>
        <w:top w:val="none" w:sz="0" w:space="0" w:color="auto"/>
        <w:left w:val="none" w:sz="0" w:space="0" w:color="auto"/>
        <w:bottom w:val="none" w:sz="0" w:space="0" w:color="auto"/>
        <w:right w:val="none" w:sz="0" w:space="0" w:color="auto"/>
      </w:divBdr>
    </w:div>
    <w:div w:id="691999562">
      <w:bodyDiv w:val="1"/>
      <w:marLeft w:val="0"/>
      <w:marRight w:val="0"/>
      <w:marTop w:val="0"/>
      <w:marBottom w:val="0"/>
      <w:divBdr>
        <w:top w:val="none" w:sz="0" w:space="0" w:color="auto"/>
        <w:left w:val="none" w:sz="0" w:space="0" w:color="auto"/>
        <w:bottom w:val="none" w:sz="0" w:space="0" w:color="auto"/>
        <w:right w:val="none" w:sz="0" w:space="0" w:color="auto"/>
      </w:divBdr>
    </w:div>
    <w:div w:id="864248948">
      <w:bodyDiv w:val="1"/>
      <w:marLeft w:val="0"/>
      <w:marRight w:val="0"/>
      <w:marTop w:val="0"/>
      <w:marBottom w:val="0"/>
      <w:divBdr>
        <w:top w:val="none" w:sz="0" w:space="0" w:color="auto"/>
        <w:left w:val="none" w:sz="0" w:space="0" w:color="auto"/>
        <w:bottom w:val="none" w:sz="0" w:space="0" w:color="auto"/>
        <w:right w:val="none" w:sz="0" w:space="0" w:color="auto"/>
      </w:divBdr>
    </w:div>
    <w:div w:id="928538219">
      <w:bodyDiv w:val="1"/>
      <w:marLeft w:val="0"/>
      <w:marRight w:val="0"/>
      <w:marTop w:val="0"/>
      <w:marBottom w:val="0"/>
      <w:divBdr>
        <w:top w:val="none" w:sz="0" w:space="0" w:color="auto"/>
        <w:left w:val="none" w:sz="0" w:space="0" w:color="auto"/>
        <w:bottom w:val="none" w:sz="0" w:space="0" w:color="auto"/>
        <w:right w:val="none" w:sz="0" w:space="0" w:color="auto"/>
      </w:divBdr>
    </w:div>
    <w:div w:id="972753672">
      <w:bodyDiv w:val="1"/>
      <w:marLeft w:val="0"/>
      <w:marRight w:val="0"/>
      <w:marTop w:val="0"/>
      <w:marBottom w:val="0"/>
      <w:divBdr>
        <w:top w:val="none" w:sz="0" w:space="0" w:color="auto"/>
        <w:left w:val="none" w:sz="0" w:space="0" w:color="auto"/>
        <w:bottom w:val="none" w:sz="0" w:space="0" w:color="auto"/>
        <w:right w:val="none" w:sz="0" w:space="0" w:color="auto"/>
      </w:divBdr>
    </w:div>
    <w:div w:id="1267925492">
      <w:bodyDiv w:val="1"/>
      <w:marLeft w:val="0"/>
      <w:marRight w:val="0"/>
      <w:marTop w:val="0"/>
      <w:marBottom w:val="0"/>
      <w:divBdr>
        <w:top w:val="none" w:sz="0" w:space="0" w:color="auto"/>
        <w:left w:val="none" w:sz="0" w:space="0" w:color="auto"/>
        <w:bottom w:val="none" w:sz="0" w:space="0" w:color="auto"/>
        <w:right w:val="none" w:sz="0" w:space="0" w:color="auto"/>
      </w:divBdr>
    </w:div>
    <w:div w:id="1483353759">
      <w:bodyDiv w:val="1"/>
      <w:marLeft w:val="0"/>
      <w:marRight w:val="0"/>
      <w:marTop w:val="0"/>
      <w:marBottom w:val="0"/>
      <w:divBdr>
        <w:top w:val="none" w:sz="0" w:space="0" w:color="auto"/>
        <w:left w:val="none" w:sz="0" w:space="0" w:color="auto"/>
        <w:bottom w:val="none" w:sz="0" w:space="0" w:color="auto"/>
        <w:right w:val="none" w:sz="0" w:space="0" w:color="auto"/>
      </w:divBdr>
    </w:div>
    <w:div w:id="1525090833">
      <w:bodyDiv w:val="1"/>
      <w:marLeft w:val="0"/>
      <w:marRight w:val="0"/>
      <w:marTop w:val="0"/>
      <w:marBottom w:val="0"/>
      <w:divBdr>
        <w:top w:val="none" w:sz="0" w:space="0" w:color="auto"/>
        <w:left w:val="none" w:sz="0" w:space="0" w:color="auto"/>
        <w:bottom w:val="none" w:sz="0" w:space="0" w:color="auto"/>
        <w:right w:val="none" w:sz="0" w:space="0" w:color="auto"/>
      </w:divBdr>
    </w:div>
    <w:div w:id="1677421897">
      <w:bodyDiv w:val="1"/>
      <w:marLeft w:val="0"/>
      <w:marRight w:val="0"/>
      <w:marTop w:val="0"/>
      <w:marBottom w:val="0"/>
      <w:divBdr>
        <w:top w:val="none" w:sz="0" w:space="0" w:color="auto"/>
        <w:left w:val="none" w:sz="0" w:space="0" w:color="auto"/>
        <w:bottom w:val="none" w:sz="0" w:space="0" w:color="auto"/>
        <w:right w:val="none" w:sz="0" w:space="0" w:color="auto"/>
      </w:divBdr>
    </w:div>
    <w:div w:id="1682462551">
      <w:bodyDiv w:val="1"/>
      <w:marLeft w:val="0"/>
      <w:marRight w:val="0"/>
      <w:marTop w:val="0"/>
      <w:marBottom w:val="0"/>
      <w:divBdr>
        <w:top w:val="none" w:sz="0" w:space="0" w:color="auto"/>
        <w:left w:val="none" w:sz="0" w:space="0" w:color="auto"/>
        <w:bottom w:val="none" w:sz="0" w:space="0" w:color="auto"/>
        <w:right w:val="none" w:sz="0" w:space="0" w:color="auto"/>
      </w:divBdr>
    </w:div>
    <w:div w:id="1727027732">
      <w:bodyDiv w:val="1"/>
      <w:marLeft w:val="0"/>
      <w:marRight w:val="0"/>
      <w:marTop w:val="0"/>
      <w:marBottom w:val="0"/>
      <w:divBdr>
        <w:top w:val="none" w:sz="0" w:space="0" w:color="auto"/>
        <w:left w:val="none" w:sz="0" w:space="0" w:color="auto"/>
        <w:bottom w:val="none" w:sz="0" w:space="0" w:color="auto"/>
        <w:right w:val="none" w:sz="0" w:space="0" w:color="auto"/>
      </w:divBdr>
    </w:div>
    <w:div w:id="1852838765">
      <w:bodyDiv w:val="1"/>
      <w:marLeft w:val="0"/>
      <w:marRight w:val="0"/>
      <w:marTop w:val="0"/>
      <w:marBottom w:val="0"/>
      <w:divBdr>
        <w:top w:val="none" w:sz="0" w:space="0" w:color="auto"/>
        <w:left w:val="none" w:sz="0" w:space="0" w:color="auto"/>
        <w:bottom w:val="none" w:sz="0" w:space="0" w:color="auto"/>
        <w:right w:val="none" w:sz="0" w:space="0" w:color="auto"/>
      </w:divBdr>
    </w:div>
    <w:div w:id="1876960837">
      <w:bodyDiv w:val="1"/>
      <w:marLeft w:val="0"/>
      <w:marRight w:val="0"/>
      <w:marTop w:val="0"/>
      <w:marBottom w:val="0"/>
      <w:divBdr>
        <w:top w:val="none" w:sz="0" w:space="0" w:color="auto"/>
        <w:left w:val="none" w:sz="0" w:space="0" w:color="auto"/>
        <w:bottom w:val="none" w:sz="0" w:space="0" w:color="auto"/>
        <w:right w:val="none" w:sz="0" w:space="0" w:color="auto"/>
      </w:divBdr>
    </w:div>
    <w:div w:id="1984196561">
      <w:bodyDiv w:val="1"/>
      <w:marLeft w:val="0"/>
      <w:marRight w:val="0"/>
      <w:marTop w:val="0"/>
      <w:marBottom w:val="0"/>
      <w:divBdr>
        <w:top w:val="none" w:sz="0" w:space="0" w:color="auto"/>
        <w:left w:val="none" w:sz="0" w:space="0" w:color="auto"/>
        <w:bottom w:val="none" w:sz="0" w:space="0" w:color="auto"/>
        <w:right w:val="none" w:sz="0" w:space="0" w:color="auto"/>
      </w:divBdr>
    </w:div>
    <w:div w:id="21001759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Pages>
  <Words>1697</Words>
  <Characters>9673</Characters>
  <Application>Microsoft Office Word</Application>
  <DocSecurity>0</DocSecurity>
  <Lines>80</Lines>
  <Paragraphs>22</Paragraphs>
  <ScaleCrop>false</ScaleCrop>
  <Company/>
  <LinksUpToDate>false</LinksUpToDate>
  <CharactersWithSpaces>11348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杨鹏</dc:creator>
  <cp:lastModifiedBy>王 伟韬</cp:lastModifiedBy>
  <cp:revision>9</cp:revision>
  <dcterms:created xsi:type="dcterms:W3CDTF">2022-10-13T16:43:00Z</dcterms:created>
  <dcterms:modified xsi:type="dcterms:W3CDTF">2022-11-10T16:49:00Z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18F3890E90474CC283F37AC22A8BD442</vt:lpwstr>
  </property>
</Properties>
</file>